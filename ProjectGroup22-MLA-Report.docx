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D0D57" w14:textId="77777777" w:rsidR="00C565E6" w:rsidRPr="00827324" w:rsidRDefault="00C565E6" w:rsidP="00827324">
      <w:pPr>
        <w:rPr>
          <w:rFonts w:ascii="Times New Roman" w:hAnsi="Times New Roman" w:cs="Times New Roman"/>
        </w:rPr>
      </w:pPr>
    </w:p>
    <w:p w14:paraId="165A1810" w14:textId="1D8714E8" w:rsidR="003D29B5" w:rsidRDefault="00FE378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Sakshi - 1001993702 </w:t>
      </w:r>
      <w:r w:rsidR="00C565E6" w:rsidRPr="00827324">
        <w:rPr>
          <w:rFonts w:ascii="Times New Roman" w:hAnsi="Times New Roman" w:cs="Times New Roman"/>
        </w:rPr>
        <w:tab/>
      </w:r>
      <w:r w:rsidRPr="00827324">
        <w:rPr>
          <w:rFonts w:ascii="Times New Roman" w:hAnsi="Times New Roman" w:cs="Times New Roman"/>
        </w:rPr>
        <w:br/>
        <w:t xml:space="preserve">Varsha </w:t>
      </w:r>
      <w:proofErr w:type="spellStart"/>
      <w:r w:rsidRPr="00827324">
        <w:rPr>
          <w:rFonts w:ascii="Times New Roman" w:hAnsi="Times New Roman" w:cs="Times New Roman"/>
        </w:rPr>
        <w:t>Nanajipuram</w:t>
      </w:r>
      <w:proofErr w:type="spellEnd"/>
      <w:r w:rsidRPr="00827324">
        <w:rPr>
          <w:rFonts w:ascii="Times New Roman" w:hAnsi="Times New Roman" w:cs="Times New Roman"/>
        </w:rPr>
        <w:t xml:space="preserve"> - 1002039829 </w:t>
      </w:r>
      <w:r w:rsidRPr="00827324">
        <w:rPr>
          <w:rFonts w:ascii="Times New Roman" w:hAnsi="Times New Roman" w:cs="Times New Roman"/>
        </w:rPr>
        <w:br/>
      </w:r>
      <w:proofErr w:type="spellStart"/>
      <w:r w:rsidRPr="00827324">
        <w:rPr>
          <w:rFonts w:ascii="Times New Roman" w:hAnsi="Times New Roman" w:cs="Times New Roman"/>
        </w:rPr>
        <w:t>Likitha</w:t>
      </w:r>
      <w:proofErr w:type="spellEnd"/>
      <w:r w:rsidRPr="00827324">
        <w:rPr>
          <w:rFonts w:ascii="Times New Roman" w:hAnsi="Times New Roman" w:cs="Times New Roman"/>
        </w:rPr>
        <w:t xml:space="preserve"> </w:t>
      </w:r>
      <w:proofErr w:type="spellStart"/>
      <w:r w:rsidRPr="00827324">
        <w:rPr>
          <w:rFonts w:ascii="Times New Roman" w:hAnsi="Times New Roman" w:cs="Times New Roman"/>
        </w:rPr>
        <w:t>Veluri</w:t>
      </w:r>
      <w:proofErr w:type="spellEnd"/>
      <w:r w:rsidRPr="00827324">
        <w:rPr>
          <w:rFonts w:ascii="Times New Roman" w:hAnsi="Times New Roman" w:cs="Times New Roman"/>
        </w:rPr>
        <w:t xml:space="preserve"> - 1002025528 </w:t>
      </w:r>
      <w:r w:rsidRPr="00827324">
        <w:rPr>
          <w:rFonts w:ascii="Times New Roman" w:hAnsi="Times New Roman" w:cs="Times New Roman"/>
        </w:rPr>
        <w:br/>
        <w:t xml:space="preserve">Sandeep </w:t>
      </w:r>
      <w:proofErr w:type="spellStart"/>
      <w:r w:rsidRPr="00827324">
        <w:rPr>
          <w:rFonts w:ascii="Times New Roman" w:hAnsi="Times New Roman" w:cs="Times New Roman"/>
        </w:rPr>
        <w:t>Penumuchu</w:t>
      </w:r>
      <w:proofErr w:type="spellEnd"/>
      <w:r w:rsidRPr="00827324">
        <w:rPr>
          <w:rFonts w:ascii="Times New Roman" w:hAnsi="Times New Roman" w:cs="Times New Roman"/>
        </w:rPr>
        <w:t xml:space="preserve"> - 1002029163</w:t>
      </w:r>
    </w:p>
    <w:p w14:paraId="6239BB15" w14:textId="77777777" w:rsidR="004F7B08" w:rsidRPr="00827324" w:rsidRDefault="004F7B08" w:rsidP="00827324">
      <w:pPr>
        <w:rPr>
          <w:rFonts w:ascii="Times New Roman" w:hAnsi="Times New Roman" w:cs="Times New Roman"/>
        </w:rPr>
      </w:pPr>
    </w:p>
    <w:p w14:paraId="7ABB5715" w14:textId="2395FDBD" w:rsidR="003D29B5" w:rsidRPr="00827324" w:rsidRDefault="003D29B5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Dr. </w:t>
      </w:r>
      <w:r w:rsidR="006D394B" w:rsidRPr="00827324">
        <w:rPr>
          <w:rFonts w:ascii="Times New Roman" w:hAnsi="Times New Roman" w:cs="Times New Roman"/>
        </w:rPr>
        <w:t>Ramakrishna</w:t>
      </w:r>
      <w:r w:rsidRPr="00827324">
        <w:rPr>
          <w:rFonts w:ascii="Times New Roman" w:hAnsi="Times New Roman" w:cs="Times New Roman"/>
        </w:rPr>
        <w:t xml:space="preserve"> </w:t>
      </w:r>
      <w:proofErr w:type="spellStart"/>
      <w:r w:rsidRPr="00827324">
        <w:rPr>
          <w:rFonts w:ascii="Times New Roman" w:hAnsi="Times New Roman" w:cs="Times New Roman"/>
        </w:rPr>
        <w:t>Koganti</w:t>
      </w:r>
      <w:proofErr w:type="spellEnd"/>
    </w:p>
    <w:p w14:paraId="0008B539" w14:textId="77777777" w:rsidR="003D29B5" w:rsidRPr="00827324" w:rsidRDefault="003D29B5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CSE-5301 Data Analysis and Modelling Techniques</w:t>
      </w:r>
    </w:p>
    <w:p w14:paraId="59052F7B" w14:textId="135F3B20" w:rsidR="003D29B5" w:rsidRPr="00827324" w:rsidRDefault="00FE378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2</w:t>
      </w:r>
      <w:r w:rsidR="00923CBB" w:rsidRPr="00827324">
        <w:rPr>
          <w:rFonts w:ascii="Times New Roman" w:hAnsi="Times New Roman" w:cs="Times New Roman"/>
        </w:rPr>
        <w:t>9</w:t>
      </w:r>
      <w:r w:rsidR="003D29B5" w:rsidRPr="00827324">
        <w:rPr>
          <w:rFonts w:ascii="Times New Roman" w:hAnsi="Times New Roman" w:cs="Times New Roman"/>
        </w:rPr>
        <w:t>/</w:t>
      </w:r>
      <w:r w:rsidRPr="00827324">
        <w:rPr>
          <w:rFonts w:ascii="Times New Roman" w:hAnsi="Times New Roman" w:cs="Times New Roman"/>
        </w:rPr>
        <w:t>04</w:t>
      </w:r>
      <w:r w:rsidR="003D29B5" w:rsidRPr="00827324">
        <w:rPr>
          <w:rFonts w:ascii="Times New Roman" w:hAnsi="Times New Roman" w:cs="Times New Roman"/>
        </w:rPr>
        <w:t>/202</w:t>
      </w:r>
      <w:r w:rsidRPr="00827324">
        <w:rPr>
          <w:rFonts w:ascii="Times New Roman" w:hAnsi="Times New Roman" w:cs="Times New Roman"/>
        </w:rPr>
        <w:t>2</w:t>
      </w:r>
      <w:r w:rsidR="003D29B5" w:rsidRPr="00827324">
        <w:rPr>
          <w:rFonts w:ascii="Times New Roman" w:hAnsi="Times New Roman" w:cs="Times New Roman"/>
        </w:rPr>
        <w:t> </w:t>
      </w:r>
    </w:p>
    <w:p w14:paraId="3CA80CB0" w14:textId="77777777" w:rsidR="003D29B5" w:rsidRPr="00827324" w:rsidRDefault="003D29B5" w:rsidP="00827324">
      <w:pPr>
        <w:rPr>
          <w:rFonts w:ascii="Times New Roman" w:hAnsi="Times New Roman" w:cs="Times New Roman"/>
        </w:rPr>
      </w:pPr>
    </w:p>
    <w:p w14:paraId="35567980" w14:textId="77777777" w:rsidR="00282D67" w:rsidRPr="00827324" w:rsidRDefault="00282D67" w:rsidP="00827324">
      <w:pPr>
        <w:jc w:val="center"/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Underwater Sonar Signals Recognition by Incremental Data Stream Mining with Conflict Analysis</w:t>
      </w:r>
    </w:p>
    <w:p w14:paraId="3C41FD14" w14:textId="77777777" w:rsidR="003D29B5" w:rsidRPr="00827324" w:rsidRDefault="003D29B5" w:rsidP="00827324">
      <w:pPr>
        <w:rPr>
          <w:rFonts w:ascii="Times New Roman" w:hAnsi="Times New Roman" w:cs="Times New Roman"/>
        </w:rPr>
      </w:pPr>
    </w:p>
    <w:p w14:paraId="11CA9D41" w14:textId="77777777" w:rsidR="008463C0" w:rsidRPr="00827324" w:rsidRDefault="008463C0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Abstract</w:t>
      </w:r>
    </w:p>
    <w:p w14:paraId="7C0E18B3" w14:textId="09CA1DDB" w:rsidR="008463C0" w:rsidRPr="00827324" w:rsidRDefault="0063133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Sonar </w:t>
      </w:r>
      <w:r w:rsidR="006D394B" w:rsidRPr="00827324">
        <w:rPr>
          <w:rFonts w:ascii="Times New Roman" w:hAnsi="Times New Roman" w:cs="Times New Roman"/>
        </w:rPr>
        <w:t>signal</w:t>
      </w:r>
      <w:r w:rsidRPr="00827324">
        <w:rPr>
          <w:rFonts w:ascii="Times New Roman" w:hAnsi="Times New Roman" w:cs="Times New Roman"/>
        </w:rPr>
        <w:t xml:space="preserve"> recognition is a dominant task in detecting the presence of some notable objects under the </w:t>
      </w:r>
      <w:r w:rsidR="00EF666A" w:rsidRPr="00827324">
        <w:rPr>
          <w:rFonts w:ascii="Times New Roman" w:hAnsi="Times New Roman" w:cs="Times New Roman"/>
        </w:rPr>
        <w:t>sea. In</w:t>
      </w:r>
      <w:r w:rsidR="003E5CF5" w:rsidRPr="00827324">
        <w:rPr>
          <w:rFonts w:ascii="Times New Roman" w:hAnsi="Times New Roman" w:cs="Times New Roman"/>
        </w:rPr>
        <w:t xml:space="preserve"> </w:t>
      </w:r>
      <w:r w:rsidR="006D394B" w:rsidRPr="00827324">
        <w:rPr>
          <w:rFonts w:ascii="Times New Roman" w:hAnsi="Times New Roman" w:cs="Times New Roman"/>
        </w:rPr>
        <w:t xml:space="preserve">the </w:t>
      </w:r>
      <w:r w:rsidR="003E5CF5" w:rsidRPr="00827324">
        <w:rPr>
          <w:rFonts w:ascii="Times New Roman" w:hAnsi="Times New Roman" w:cs="Times New Roman"/>
        </w:rPr>
        <w:t xml:space="preserve">world’s transportation </w:t>
      </w:r>
      <w:r w:rsidR="006D394B" w:rsidRPr="00827324">
        <w:rPr>
          <w:rFonts w:ascii="Times New Roman" w:hAnsi="Times New Roman" w:cs="Times New Roman"/>
        </w:rPr>
        <w:t>sector,</w:t>
      </w:r>
      <w:r w:rsidR="003E5CF5" w:rsidRPr="00827324">
        <w:rPr>
          <w:rFonts w:ascii="Times New Roman" w:hAnsi="Times New Roman" w:cs="Times New Roman"/>
        </w:rPr>
        <w:t xml:space="preserve"> </w:t>
      </w:r>
      <w:r w:rsidR="006D394B" w:rsidRPr="00827324">
        <w:rPr>
          <w:rFonts w:ascii="Times New Roman" w:hAnsi="Times New Roman" w:cs="Times New Roman"/>
        </w:rPr>
        <w:t>a lot</w:t>
      </w:r>
      <w:r w:rsidR="003E5CF5" w:rsidRPr="00827324">
        <w:rPr>
          <w:rFonts w:ascii="Times New Roman" w:hAnsi="Times New Roman" w:cs="Times New Roman"/>
        </w:rPr>
        <w:t xml:space="preserve"> of businesses </w:t>
      </w:r>
      <w:r w:rsidR="006D394B" w:rsidRPr="00827324">
        <w:rPr>
          <w:rFonts w:ascii="Times New Roman" w:hAnsi="Times New Roman" w:cs="Times New Roman"/>
        </w:rPr>
        <w:t>depend</w:t>
      </w:r>
      <w:r w:rsidR="003E5CF5" w:rsidRPr="00827324">
        <w:rPr>
          <w:rFonts w:ascii="Times New Roman" w:hAnsi="Times New Roman" w:cs="Times New Roman"/>
        </w:rPr>
        <w:t> on</w:t>
      </w:r>
      <w:r w:rsidRPr="00827324">
        <w:rPr>
          <w:rFonts w:ascii="Times New Roman" w:hAnsi="Times New Roman" w:cs="Times New Roman"/>
        </w:rPr>
        <w:t xml:space="preserve"> armed forces </w:t>
      </w:r>
      <w:r w:rsidR="003E5CF5" w:rsidRPr="00827324">
        <w:rPr>
          <w:rFonts w:ascii="Times New Roman" w:hAnsi="Times New Roman" w:cs="Times New Roman"/>
        </w:rPr>
        <w:t>to extensively use s</w:t>
      </w:r>
      <w:r w:rsidRPr="00827324">
        <w:rPr>
          <w:rFonts w:ascii="Times New Roman" w:hAnsi="Times New Roman" w:cs="Times New Roman"/>
        </w:rPr>
        <w:t>onar signals in place of visuals to navigate underwater and detect enemy submarines in proximity.</w:t>
      </w:r>
      <w:r w:rsidR="004A57A3" w:rsidRPr="00827324">
        <w:rPr>
          <w:rFonts w:ascii="Times New Roman" w:hAnsi="Times New Roman" w:cs="Times New Roman"/>
        </w:rPr>
        <w:t xml:space="preserve"> </w:t>
      </w:r>
      <w:r w:rsidR="003D29B5" w:rsidRPr="00827324">
        <w:rPr>
          <w:rFonts w:ascii="Times New Roman" w:hAnsi="Times New Roman" w:cs="Times New Roman"/>
        </w:rPr>
        <w:t xml:space="preserve">But various </w:t>
      </w:r>
      <w:r w:rsidR="004A57A3" w:rsidRPr="00827324">
        <w:rPr>
          <w:rFonts w:ascii="Times New Roman" w:hAnsi="Times New Roman" w:cs="Times New Roman"/>
        </w:rPr>
        <w:t xml:space="preserve">unpredictable </w:t>
      </w:r>
      <w:r w:rsidR="003D29B5" w:rsidRPr="00827324">
        <w:rPr>
          <w:rFonts w:ascii="Times New Roman" w:hAnsi="Times New Roman" w:cs="Times New Roman"/>
        </w:rPr>
        <w:t xml:space="preserve">factors such as weather conditions or </w:t>
      </w:r>
      <w:r w:rsidR="00883856" w:rsidRPr="00827324">
        <w:rPr>
          <w:rFonts w:ascii="Times New Roman" w:hAnsi="Times New Roman" w:cs="Times New Roman"/>
        </w:rPr>
        <w:t xml:space="preserve">receiving </w:t>
      </w:r>
      <w:r w:rsidR="006D394B" w:rsidRPr="00827324">
        <w:rPr>
          <w:rFonts w:ascii="Times New Roman" w:hAnsi="Times New Roman" w:cs="Times New Roman"/>
        </w:rPr>
        <w:t xml:space="preserve">an </w:t>
      </w:r>
      <w:r w:rsidR="004A57A3" w:rsidRPr="00827324">
        <w:rPr>
          <w:rFonts w:ascii="Times New Roman" w:hAnsi="Times New Roman" w:cs="Times New Roman"/>
        </w:rPr>
        <w:t>un</w:t>
      </w:r>
      <w:r w:rsidR="00EF666A" w:rsidRPr="00827324">
        <w:rPr>
          <w:rFonts w:ascii="Times New Roman" w:hAnsi="Times New Roman" w:cs="Times New Roman"/>
        </w:rPr>
        <w:t>known object</w:t>
      </w:r>
      <w:r w:rsidR="00883856" w:rsidRPr="00827324">
        <w:rPr>
          <w:rFonts w:ascii="Times New Roman" w:hAnsi="Times New Roman" w:cs="Times New Roman"/>
        </w:rPr>
        <w:t xml:space="preserve"> that is not yet tracked</w:t>
      </w:r>
      <w:r w:rsidR="00EF666A" w:rsidRPr="00827324">
        <w:rPr>
          <w:rFonts w:ascii="Times New Roman" w:hAnsi="Times New Roman" w:cs="Times New Roman"/>
        </w:rPr>
        <w:t xml:space="preserve"> </w:t>
      </w:r>
      <w:r w:rsidR="004A57A3" w:rsidRPr="00827324">
        <w:rPr>
          <w:rFonts w:ascii="Times New Roman" w:hAnsi="Times New Roman" w:cs="Times New Roman"/>
        </w:rPr>
        <w:t>may deteriorate the impact.</w:t>
      </w:r>
    </w:p>
    <w:p w14:paraId="140B792E" w14:textId="77777777" w:rsidR="004F7B08" w:rsidRDefault="004F7B08" w:rsidP="00827324">
      <w:pPr>
        <w:rPr>
          <w:rFonts w:ascii="Times New Roman" w:hAnsi="Times New Roman" w:cs="Times New Roman"/>
        </w:rPr>
      </w:pPr>
    </w:p>
    <w:p w14:paraId="599A13C2" w14:textId="77777777" w:rsidR="004F7B08" w:rsidRDefault="004F7B08" w:rsidP="00827324">
      <w:pPr>
        <w:rPr>
          <w:rFonts w:ascii="Times New Roman" w:hAnsi="Times New Roman" w:cs="Times New Roman"/>
        </w:rPr>
      </w:pPr>
    </w:p>
    <w:p w14:paraId="0A4CC7A5" w14:textId="1734A491" w:rsidR="000E2166" w:rsidRPr="00827324" w:rsidRDefault="008463C0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Introduction</w:t>
      </w:r>
    </w:p>
    <w:p w14:paraId="59E2CCD3" w14:textId="40BDA1EC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Sonar signals </w:t>
      </w:r>
      <w:r w:rsidR="006D394B" w:rsidRPr="00827324">
        <w:rPr>
          <w:rFonts w:ascii="Times New Roman" w:hAnsi="Times New Roman" w:cs="Times New Roman"/>
        </w:rPr>
        <w:t>contain</w:t>
      </w:r>
      <w:r w:rsidRPr="00827324">
        <w:rPr>
          <w:rFonts w:ascii="Times New Roman" w:hAnsi="Times New Roman" w:cs="Times New Roman"/>
        </w:rPr>
        <w:t xml:space="preserve"> information about objects (</w:t>
      </w:r>
      <w:r w:rsidR="006D394B" w:rsidRPr="00827324">
        <w:rPr>
          <w:rFonts w:ascii="Times New Roman" w:hAnsi="Times New Roman" w:cs="Times New Roman"/>
        </w:rPr>
        <w:t>submarines</w:t>
      </w:r>
      <w:r w:rsidRPr="00827324">
        <w:rPr>
          <w:rFonts w:ascii="Times New Roman" w:hAnsi="Times New Roman" w:cs="Times New Roman"/>
        </w:rPr>
        <w:t xml:space="preserve"> or new objects) detected </w:t>
      </w:r>
      <w:r w:rsidR="006D394B" w:rsidRPr="00827324">
        <w:rPr>
          <w:rFonts w:ascii="Times New Roman" w:hAnsi="Times New Roman" w:cs="Times New Roman"/>
        </w:rPr>
        <w:t>underwater</w:t>
      </w:r>
      <w:r w:rsidRPr="00827324">
        <w:rPr>
          <w:rFonts w:ascii="Times New Roman" w:hAnsi="Times New Roman" w:cs="Times New Roman"/>
        </w:rPr>
        <w:t xml:space="preserve"> and </w:t>
      </w:r>
      <w:r w:rsidR="006D394B" w:rsidRPr="00827324">
        <w:rPr>
          <w:rFonts w:ascii="Times New Roman" w:hAnsi="Times New Roman" w:cs="Times New Roman"/>
        </w:rPr>
        <w:t>sometimes</w:t>
      </w:r>
      <w:r w:rsidRPr="00827324">
        <w:rPr>
          <w:rFonts w:ascii="Times New Roman" w:hAnsi="Times New Roman" w:cs="Times New Roman"/>
        </w:rPr>
        <w:t xml:space="preserve"> sonar signals may contain noise data which contains information about ROCKS, Hard SAND</w:t>
      </w:r>
      <w:r w:rsidR="006D394B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etc. By using </w:t>
      </w:r>
      <w:r w:rsidR="006D394B" w:rsidRPr="00827324">
        <w:rPr>
          <w:rFonts w:ascii="Times New Roman" w:hAnsi="Times New Roman" w:cs="Times New Roman"/>
        </w:rPr>
        <w:t>a pairwise</w:t>
      </w:r>
      <w:r w:rsidRPr="00827324">
        <w:rPr>
          <w:rFonts w:ascii="Times New Roman" w:hAnsi="Times New Roman" w:cs="Times New Roman"/>
        </w:rPr>
        <w:t xml:space="preserve"> </w:t>
      </w:r>
      <w:r w:rsidR="00923CBB" w:rsidRPr="00827324">
        <w:rPr>
          <w:rFonts w:ascii="Times New Roman" w:hAnsi="Times New Roman" w:cs="Times New Roman"/>
        </w:rPr>
        <w:t>classifier,</w:t>
      </w:r>
      <w:r w:rsidRPr="00827324">
        <w:rPr>
          <w:rFonts w:ascii="Times New Roman" w:hAnsi="Times New Roman" w:cs="Times New Roman"/>
        </w:rPr>
        <w:t xml:space="preserve"> we can remove such noise data from sonar signals</w:t>
      </w:r>
      <w:r w:rsidR="006D394B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then using traditional machine learning classifiers such as SVM, Decision Tree</w:t>
      </w:r>
      <w:r w:rsidR="006D394B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Naïve Bayesian can be used to train with clean data. Traditional classifier models can be used to classify new signals </w:t>
      </w:r>
      <w:r w:rsidR="006D394B" w:rsidRPr="00827324">
        <w:rPr>
          <w:rFonts w:ascii="Times New Roman" w:hAnsi="Times New Roman" w:cs="Times New Roman"/>
        </w:rPr>
        <w:t>belonging</w:t>
      </w:r>
      <w:r w:rsidRPr="00827324">
        <w:rPr>
          <w:rFonts w:ascii="Times New Roman" w:hAnsi="Times New Roman" w:cs="Times New Roman"/>
        </w:rPr>
        <w:t xml:space="preserve"> to which class such </w:t>
      </w:r>
      <w:r w:rsidR="006D394B" w:rsidRPr="00827324">
        <w:rPr>
          <w:rFonts w:ascii="Times New Roman" w:hAnsi="Times New Roman" w:cs="Times New Roman"/>
        </w:rPr>
        <w:t xml:space="preserve">as </w:t>
      </w:r>
      <w:r w:rsidRPr="00827324">
        <w:rPr>
          <w:rFonts w:ascii="Times New Roman" w:hAnsi="Times New Roman" w:cs="Times New Roman"/>
        </w:rPr>
        <w:t>sonar submarine</w:t>
      </w:r>
      <w:r w:rsidR="00883856" w:rsidRPr="00827324">
        <w:rPr>
          <w:rFonts w:ascii="Times New Roman" w:hAnsi="Times New Roman" w:cs="Times New Roman"/>
        </w:rPr>
        <w:t xml:space="preserve"> </w:t>
      </w:r>
      <w:r w:rsidRPr="00827324">
        <w:rPr>
          <w:rFonts w:ascii="Times New Roman" w:hAnsi="Times New Roman" w:cs="Times New Roman"/>
        </w:rPr>
        <w:t>or ROCK.</w:t>
      </w:r>
      <w:r w:rsidR="00883856" w:rsidRPr="00827324">
        <w:rPr>
          <w:rFonts w:ascii="Times New Roman" w:hAnsi="Times New Roman" w:cs="Times New Roman"/>
        </w:rPr>
        <w:br/>
      </w:r>
    </w:p>
    <w:p w14:paraId="416ABB82" w14:textId="47BAE8F1" w:rsidR="000E2166" w:rsidRPr="00827324" w:rsidRDefault="000E2166" w:rsidP="00827324">
      <w:pPr>
        <w:rPr>
          <w:rFonts w:ascii="Times New Roman" w:hAnsi="Times New Roman" w:cs="Times New Roman"/>
        </w:rPr>
      </w:pPr>
    </w:p>
    <w:p w14:paraId="405315AF" w14:textId="314F0AD0" w:rsidR="008463C0" w:rsidRPr="00827324" w:rsidRDefault="008463C0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Problem Statement</w:t>
      </w:r>
    </w:p>
    <w:p w14:paraId="36123F34" w14:textId="423F7AE1" w:rsidR="00282D67" w:rsidRPr="00827324" w:rsidRDefault="00282D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The main problem here is sonar signals </w:t>
      </w:r>
      <w:r w:rsidR="006D394B" w:rsidRPr="00827324">
        <w:rPr>
          <w:rFonts w:ascii="Times New Roman" w:hAnsi="Times New Roman" w:cs="Times New Roman"/>
        </w:rPr>
        <w:t>come</w:t>
      </w:r>
      <w:r w:rsidRPr="00827324">
        <w:rPr>
          <w:rFonts w:ascii="Times New Roman" w:hAnsi="Times New Roman" w:cs="Times New Roman"/>
        </w:rPr>
        <w:t xml:space="preserve"> to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classifier in the form of continuous streams and classifiers use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BATCH mode technique to retrain </w:t>
      </w:r>
      <w:r w:rsidR="006D394B" w:rsidRPr="00827324">
        <w:rPr>
          <w:rFonts w:ascii="Times New Roman" w:hAnsi="Times New Roman" w:cs="Times New Roman"/>
        </w:rPr>
        <w:t>themselves</w:t>
      </w:r>
      <w:r w:rsidRPr="00827324">
        <w:rPr>
          <w:rFonts w:ascii="Times New Roman" w:hAnsi="Times New Roman" w:cs="Times New Roman"/>
        </w:rPr>
        <w:t xml:space="preserve"> with </w:t>
      </w:r>
      <w:r w:rsidR="006D394B" w:rsidRPr="00827324">
        <w:rPr>
          <w:rFonts w:ascii="Times New Roman" w:hAnsi="Times New Roman" w:cs="Times New Roman"/>
        </w:rPr>
        <w:t>new</w:t>
      </w:r>
      <w:r w:rsidRPr="00827324">
        <w:rPr>
          <w:rFonts w:ascii="Times New Roman" w:hAnsi="Times New Roman" w:cs="Times New Roman"/>
        </w:rPr>
        <w:t xml:space="preserve"> data by applying </w:t>
      </w:r>
      <w:r w:rsidR="006D394B" w:rsidRPr="00827324">
        <w:rPr>
          <w:rFonts w:ascii="Times New Roman" w:hAnsi="Times New Roman" w:cs="Times New Roman"/>
        </w:rPr>
        <w:t>to pre-process</w:t>
      </w:r>
      <w:r w:rsidRPr="00827324">
        <w:rPr>
          <w:rFonts w:ascii="Times New Roman" w:hAnsi="Times New Roman" w:cs="Times New Roman"/>
        </w:rPr>
        <w:t xml:space="preserve"> (</w:t>
      </w:r>
      <w:r w:rsidR="006D394B" w:rsidRPr="00827324">
        <w:rPr>
          <w:rFonts w:ascii="Times New Roman" w:hAnsi="Times New Roman" w:cs="Times New Roman"/>
        </w:rPr>
        <w:t xml:space="preserve">a </w:t>
      </w:r>
      <w:r w:rsidRPr="00827324">
        <w:rPr>
          <w:rFonts w:ascii="Times New Roman" w:hAnsi="Times New Roman" w:cs="Times New Roman"/>
        </w:rPr>
        <w:t xml:space="preserve">technique to remove noise data using </w:t>
      </w:r>
      <w:r w:rsidR="006D394B" w:rsidRPr="00827324">
        <w:rPr>
          <w:rFonts w:ascii="Times New Roman" w:hAnsi="Times New Roman" w:cs="Times New Roman"/>
        </w:rPr>
        <w:t>a pairwise</w:t>
      </w:r>
      <w:r w:rsidRPr="00827324">
        <w:rPr>
          <w:rFonts w:ascii="Times New Roman" w:hAnsi="Times New Roman" w:cs="Times New Roman"/>
        </w:rPr>
        <w:t xml:space="preserve"> classifier </w:t>
      </w:r>
      <w:r w:rsidR="006D394B" w:rsidRPr="00827324">
        <w:rPr>
          <w:rFonts w:ascii="Times New Roman" w:hAnsi="Times New Roman" w:cs="Times New Roman"/>
        </w:rPr>
        <w:t>that</w:t>
      </w:r>
      <w:r w:rsidRPr="00827324">
        <w:rPr>
          <w:rFonts w:ascii="Times New Roman" w:hAnsi="Times New Roman" w:cs="Times New Roman"/>
        </w:rPr>
        <w:t xml:space="preserve"> removes un-similar data and used only similar data to retrain classifiers). After applying pre-processing technique classifiers will use batches to train themselves and while training classifier will remove </w:t>
      </w:r>
      <w:r w:rsidR="00B55914" w:rsidRPr="00827324">
        <w:rPr>
          <w:rFonts w:ascii="Times New Roman" w:hAnsi="Times New Roman" w:cs="Times New Roman"/>
        </w:rPr>
        <w:t>those models</w:t>
      </w:r>
      <w:r w:rsidRPr="00827324">
        <w:rPr>
          <w:rFonts w:ascii="Times New Roman" w:hAnsi="Times New Roman" w:cs="Times New Roman"/>
        </w:rPr>
        <w:t xml:space="preserve"> whose prediction accuracy is not better and continue this process till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classifier obtained </w:t>
      </w:r>
      <w:r w:rsidR="006D394B" w:rsidRPr="00827324">
        <w:rPr>
          <w:rFonts w:ascii="Times New Roman" w:hAnsi="Times New Roman" w:cs="Times New Roman"/>
        </w:rPr>
        <w:t xml:space="preserve">a </w:t>
      </w:r>
      <w:r w:rsidRPr="00827324">
        <w:rPr>
          <w:rFonts w:ascii="Times New Roman" w:hAnsi="Times New Roman" w:cs="Times New Roman"/>
        </w:rPr>
        <w:t xml:space="preserve">better accuracy model. </w:t>
      </w:r>
    </w:p>
    <w:p w14:paraId="7C133CCC" w14:textId="77777777" w:rsidR="004F7B08" w:rsidRDefault="007D356A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br/>
      </w:r>
    </w:p>
    <w:p w14:paraId="74BD9215" w14:textId="06F4E574" w:rsidR="006D394B" w:rsidRPr="00827324" w:rsidRDefault="008463C0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Objectives</w:t>
      </w:r>
    </w:p>
    <w:p w14:paraId="6D9F47F0" w14:textId="77777777" w:rsidR="005A76A1" w:rsidRPr="00827324" w:rsidRDefault="00ED6DB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The main objective of the project is to detect underwater rocks and hard sand by using </w:t>
      </w:r>
      <w:r w:rsidR="006833F9" w:rsidRPr="00827324">
        <w:rPr>
          <w:rFonts w:ascii="Times New Roman" w:hAnsi="Times New Roman" w:cs="Times New Roman"/>
        </w:rPr>
        <w:t>sonar</w:t>
      </w:r>
      <w:r w:rsidRPr="00827324">
        <w:rPr>
          <w:rFonts w:ascii="Times New Roman" w:hAnsi="Times New Roman" w:cs="Times New Roman"/>
        </w:rPr>
        <w:t xml:space="preserve"> signal data, which may contain noise data from </w:t>
      </w:r>
      <w:r w:rsidR="0034236E" w:rsidRPr="00827324">
        <w:rPr>
          <w:rFonts w:ascii="Times New Roman" w:hAnsi="Times New Roman" w:cs="Times New Roman"/>
        </w:rPr>
        <w:t>sonar</w:t>
      </w:r>
      <w:r w:rsidR="00EF666A" w:rsidRPr="00827324">
        <w:rPr>
          <w:rFonts w:ascii="Times New Roman" w:hAnsi="Times New Roman" w:cs="Times New Roman"/>
        </w:rPr>
        <w:t xml:space="preserve"> s</w:t>
      </w:r>
      <w:r w:rsidRPr="00827324">
        <w:rPr>
          <w:rFonts w:ascii="Times New Roman" w:hAnsi="Times New Roman" w:cs="Times New Roman"/>
        </w:rPr>
        <w:t xml:space="preserve">ignals. We can remove noisy data </w:t>
      </w:r>
      <w:r w:rsidR="00456D1F" w:rsidRPr="00827324">
        <w:rPr>
          <w:rFonts w:ascii="Times New Roman" w:hAnsi="Times New Roman" w:cs="Times New Roman"/>
        </w:rPr>
        <w:t xml:space="preserve">from sonar signals with the help of </w:t>
      </w:r>
      <w:r w:rsidR="006D394B" w:rsidRPr="00827324">
        <w:rPr>
          <w:rFonts w:ascii="Times New Roman" w:hAnsi="Times New Roman" w:cs="Times New Roman"/>
        </w:rPr>
        <w:t xml:space="preserve">a </w:t>
      </w:r>
      <w:r w:rsidR="00456D1F" w:rsidRPr="00827324">
        <w:rPr>
          <w:rFonts w:ascii="Times New Roman" w:hAnsi="Times New Roman" w:cs="Times New Roman"/>
        </w:rPr>
        <w:t>pairwise classifier by using traditional machine learning classifiers such as SVM, Neural Networks</w:t>
      </w:r>
      <w:r w:rsidR="006D394B" w:rsidRPr="00827324">
        <w:rPr>
          <w:rFonts w:ascii="Times New Roman" w:hAnsi="Times New Roman" w:cs="Times New Roman"/>
        </w:rPr>
        <w:t>,</w:t>
      </w:r>
      <w:r w:rsidR="00456D1F" w:rsidRPr="00827324">
        <w:rPr>
          <w:rFonts w:ascii="Times New Roman" w:hAnsi="Times New Roman" w:cs="Times New Roman"/>
        </w:rPr>
        <w:t xml:space="preserve"> and Naïve Bayesian.</w:t>
      </w:r>
    </w:p>
    <w:p w14:paraId="5F0CD5E9" w14:textId="77777777" w:rsidR="005A76A1" w:rsidRPr="00827324" w:rsidRDefault="005A76A1" w:rsidP="00827324">
      <w:pPr>
        <w:rPr>
          <w:rFonts w:ascii="Times New Roman" w:hAnsi="Times New Roman" w:cs="Times New Roman"/>
        </w:rPr>
      </w:pPr>
    </w:p>
    <w:p w14:paraId="641B4386" w14:textId="1297A7CB" w:rsidR="007A13A0" w:rsidRPr="00827324" w:rsidRDefault="007A13A0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lastRenderedPageBreak/>
        <w:t>Dataset:</w:t>
      </w:r>
    </w:p>
    <w:p w14:paraId="1DDF6541" w14:textId="070BCC75" w:rsidR="008E6B48" w:rsidRPr="00827324" w:rsidRDefault="006D394B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In this project</w:t>
      </w:r>
      <w:r w:rsidR="002330CE" w:rsidRPr="00827324">
        <w:rPr>
          <w:rFonts w:ascii="Times New Roman" w:hAnsi="Times New Roman" w:cs="Times New Roman"/>
        </w:rPr>
        <w:t xml:space="preserve">, </w:t>
      </w:r>
      <w:r w:rsidR="007D0F9E" w:rsidRPr="00827324">
        <w:rPr>
          <w:rFonts w:ascii="Times New Roman" w:hAnsi="Times New Roman" w:cs="Times New Roman"/>
        </w:rPr>
        <w:t>we have used</w:t>
      </w:r>
      <w:r w:rsidRPr="00827324">
        <w:rPr>
          <w:rFonts w:ascii="Times New Roman" w:hAnsi="Times New Roman" w:cs="Times New Roman"/>
        </w:rPr>
        <w:t xml:space="preserve"> the </w:t>
      </w:r>
      <w:r w:rsidR="007D0F9E" w:rsidRPr="00827324">
        <w:rPr>
          <w:rFonts w:ascii="Times New Roman" w:hAnsi="Times New Roman" w:cs="Times New Roman"/>
        </w:rPr>
        <w:t>SONAR dataset</w:t>
      </w:r>
      <w:r w:rsidRPr="00827324">
        <w:rPr>
          <w:rFonts w:ascii="Times New Roman" w:hAnsi="Times New Roman" w:cs="Times New Roman"/>
        </w:rPr>
        <w:t xml:space="preserve"> </w:t>
      </w:r>
      <w:r w:rsidR="008E6B48" w:rsidRPr="00827324">
        <w:rPr>
          <w:rFonts w:ascii="Times New Roman" w:hAnsi="Times New Roman" w:cs="Times New Roman"/>
        </w:rPr>
        <w:t xml:space="preserve">from </w:t>
      </w:r>
      <w:r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 xml:space="preserve">UCI Machine learning </w:t>
      </w:r>
      <w:r w:rsidRPr="00827324">
        <w:rPr>
          <w:rFonts w:ascii="Times New Roman" w:hAnsi="Times New Roman" w:cs="Times New Roman"/>
        </w:rPr>
        <w:t>website,</w:t>
      </w:r>
      <w:r w:rsidR="008E6B48" w:rsidRPr="00827324">
        <w:rPr>
          <w:rFonts w:ascii="Times New Roman" w:hAnsi="Times New Roman" w:cs="Times New Roman"/>
        </w:rPr>
        <w:t xml:space="preserve"> and we are also using </w:t>
      </w:r>
      <w:r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>same dataset</w:t>
      </w:r>
      <w:r w:rsidRPr="00827324">
        <w:rPr>
          <w:rFonts w:ascii="Times New Roman" w:hAnsi="Times New Roman" w:cs="Times New Roman"/>
        </w:rPr>
        <w:t>.</w:t>
      </w:r>
      <w:r w:rsidR="008E6B48" w:rsidRPr="00827324">
        <w:rPr>
          <w:rFonts w:ascii="Times New Roman" w:hAnsi="Times New Roman" w:cs="Times New Roman"/>
        </w:rPr>
        <w:t xml:space="preserve"> </w:t>
      </w:r>
      <w:r w:rsidRPr="00827324">
        <w:rPr>
          <w:rFonts w:ascii="Times New Roman" w:hAnsi="Times New Roman" w:cs="Times New Roman"/>
        </w:rPr>
        <w:t>T</w:t>
      </w:r>
      <w:r w:rsidR="008E6B48" w:rsidRPr="00827324">
        <w:rPr>
          <w:rFonts w:ascii="Times New Roman" w:hAnsi="Times New Roman" w:cs="Times New Roman"/>
        </w:rPr>
        <w:t xml:space="preserve">his dataset contains sonar </w:t>
      </w:r>
      <w:r w:rsidRPr="00827324">
        <w:rPr>
          <w:rFonts w:ascii="Times New Roman" w:hAnsi="Times New Roman" w:cs="Times New Roman"/>
        </w:rPr>
        <w:t>signals</w:t>
      </w:r>
      <w:r w:rsidR="008E6B48" w:rsidRPr="00827324">
        <w:rPr>
          <w:rFonts w:ascii="Times New Roman" w:hAnsi="Times New Roman" w:cs="Times New Roman"/>
        </w:rPr>
        <w:t xml:space="preserve"> related to submarines and ROCKS. Below are some examples from </w:t>
      </w:r>
      <w:r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>dataset</w:t>
      </w:r>
      <w:r w:rsidR="00496067" w:rsidRPr="00827324">
        <w:rPr>
          <w:rFonts w:ascii="Times New Roman" w:hAnsi="Times New Roman" w:cs="Times New Roman"/>
        </w:rPr>
        <w:t>]</w:t>
      </w:r>
    </w:p>
    <w:p w14:paraId="1E3C4336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08EB24DE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0.0200,0.0371,0.0428,0.0207,0.0954,0.0986,0.1539,0.1601,0.3109,0.2111,0.1609,0.1582,0.2238,0.0645,0.0660,0.2273,0.3100,0.2999,0.5078,0.4797,0.5783,0.5071,0.4328,0.5550,0.6711,0.6415,0.7104,0.8080,0.6791,0.3857,0.1307,0.2604,0.5121,0.7547,0.8537,0.8507,0.6692,0.6097,0.4943,0.2744,0.0510,0.2834,0.2825,0.4256,0.2641,0.1386,0.1051,0.1343,0.0383,0.0324,0.0232,0.0027,0.0065,0.0159,0.0072,0.0167,0.0180,0.0084,0.0090,0.0032,R</w:t>
      </w:r>
    </w:p>
    <w:p w14:paraId="46B357AC" w14:textId="76B18A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0.0453,0.0523,0.0843,0.0689,0.1183,0.2583,0.2156,0.3481,0.3337,0.2872,0.4918,0.6552,0.6919,0.7797,0.7464,0.9444,1.0000,0.8874,0.8024,0.7818,0.5212,0.4052,0.3957,0.3914,0.3250,0.3200,0.3271,0.2767,0.4423,0.2028,0.3788,0.2947,0.1984,0.2341,0.1306,0.4182,0.3835,0.1057,0.1840,0.1970,0.1674,0.0583,0.1401,0.1628,0.0621,0.0203,0.0530,0.0742,0.0409,0.0061,0.0125,0.0084,0.0089,0.0048,0.0094,0.0191,0.0140,0.0049,0.0052,0.0044,R</w:t>
      </w:r>
    </w:p>
    <w:p w14:paraId="69373D92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0.0047,0.0059,0.0080,0.0554,0.0883,0.1278,0.1674,0.1373,0.2922,0.3469,0.3265,0.3263,0.2301,0.1253,0.2102,0.2401,0.1928,0.1673,0.1228,0.0902,0.1557,0.3291,0.5268,0.6740,0.7906,0.8938,0.9395,0.9493,0.9040,0.9151,0.8828,0.8086,0.7180,0.6720,0.6447,0.6879,0.6241,0.4936,0.4144,0.4240,0.4546,0.4392,0.4323,0.4921,0.4710,0.3196,0.2241,0.1806,0.0990,0.0251,0.0129,0.0095,0.0126,0.0069,0.0039,0.0068,0.0060,0.0045,0.0002,0.0029,M</w:t>
      </w:r>
    </w:p>
    <w:p w14:paraId="0741ECF3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0.0201,0.0178,0.0274,0.0232,0.0724,0.0833,0.1232,0.1298,0.2085,0.2720,0.2188,0.3037,0.2959,0.2059,0.0906,0.1610,0.1800,0.2180,0.2026,0.1506,0.0521,0.2143,0.4333,0.5943,0.6926,0.7576,0.8787,0.9060,0.8528,0.9087,0.9657,0.9306,0.7774,0.6643,0.6604,0.6884,0.6938,0.5932,0.5774,0.6223,0.5841,0.4527,0.4911,0.5762,0.5013,0.4042,0.3123,0.2232,0.1085,0.0414,0.0253,0.0131,0.0049,0.0104,0.0102,0.0092,0.0083,0.0020,0.0048,0.0036,M</w:t>
      </w:r>
    </w:p>
    <w:p w14:paraId="072BD0C4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36F4A24E" w14:textId="13A56AA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All above decimal values are the sonar signals from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UCI dataset and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last column value in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above examples are R and M. R means those signals received from ROCK and M means those signals received from </w:t>
      </w:r>
      <w:r w:rsidR="006D394B" w:rsidRPr="00827324">
        <w:rPr>
          <w:rFonts w:ascii="Times New Roman" w:hAnsi="Times New Roman" w:cs="Times New Roman"/>
        </w:rPr>
        <w:t>submarine</w:t>
      </w:r>
      <w:r w:rsidRPr="00827324">
        <w:rPr>
          <w:rFonts w:ascii="Times New Roman" w:hAnsi="Times New Roman" w:cs="Times New Roman"/>
        </w:rPr>
        <w:t>.</w:t>
      </w:r>
    </w:p>
    <w:p w14:paraId="62035F87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40E6D0D7" w14:textId="59C34759" w:rsidR="00894B7D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We </w:t>
      </w:r>
      <w:r w:rsidR="00282D67" w:rsidRPr="00827324">
        <w:rPr>
          <w:rFonts w:ascii="Times New Roman" w:hAnsi="Times New Roman" w:cs="Times New Roman"/>
        </w:rPr>
        <w:t>converted</w:t>
      </w:r>
      <w:r w:rsidRPr="00827324">
        <w:rPr>
          <w:rFonts w:ascii="Times New Roman" w:hAnsi="Times New Roman" w:cs="Times New Roman"/>
        </w:rPr>
        <w:t xml:space="preserve"> SONAR signals same dataset into three parts and consider each part as one stream then we will train </w:t>
      </w:r>
      <w:r w:rsidR="006D394B" w:rsidRPr="00827324">
        <w:rPr>
          <w:rFonts w:ascii="Times New Roman" w:hAnsi="Times New Roman" w:cs="Times New Roman"/>
        </w:rPr>
        <w:t xml:space="preserve">a </w:t>
      </w:r>
      <w:r w:rsidRPr="00827324">
        <w:rPr>
          <w:rFonts w:ascii="Times New Roman" w:hAnsi="Times New Roman" w:cs="Times New Roman"/>
        </w:rPr>
        <w:t xml:space="preserve">classifier with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first stream </w:t>
      </w:r>
      <w:r w:rsidR="006D394B" w:rsidRPr="00827324">
        <w:rPr>
          <w:rFonts w:ascii="Times New Roman" w:hAnsi="Times New Roman" w:cs="Times New Roman"/>
        </w:rPr>
        <w:t xml:space="preserve">and </w:t>
      </w:r>
      <w:r w:rsidRPr="00827324">
        <w:rPr>
          <w:rFonts w:ascii="Times New Roman" w:hAnsi="Times New Roman" w:cs="Times New Roman"/>
        </w:rPr>
        <w:t xml:space="preserve">then pass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second stream to allow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classifier to retrain itself with </w:t>
      </w:r>
      <w:r w:rsidR="006D394B" w:rsidRPr="00827324">
        <w:rPr>
          <w:rFonts w:ascii="Times New Roman" w:hAnsi="Times New Roman" w:cs="Times New Roman"/>
        </w:rPr>
        <w:t xml:space="preserve">a </w:t>
      </w:r>
      <w:r w:rsidRPr="00827324">
        <w:rPr>
          <w:rFonts w:ascii="Times New Roman" w:hAnsi="Times New Roman" w:cs="Times New Roman"/>
        </w:rPr>
        <w:t xml:space="preserve">new stream and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same process continues for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third stream. In our application random</w:t>
      </w:r>
      <w:r w:rsidR="006D394B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20 records </w:t>
      </w:r>
      <w:r w:rsidR="006D394B" w:rsidRPr="00827324">
        <w:rPr>
          <w:rFonts w:ascii="Times New Roman" w:hAnsi="Times New Roman" w:cs="Times New Roman"/>
        </w:rPr>
        <w:t xml:space="preserve">were </w:t>
      </w:r>
      <w:r w:rsidRPr="00827324">
        <w:rPr>
          <w:rFonts w:ascii="Times New Roman" w:hAnsi="Times New Roman" w:cs="Times New Roman"/>
        </w:rPr>
        <w:t xml:space="preserve">used for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first stream and 40 for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next stream</w:t>
      </w:r>
      <w:r w:rsidR="006D394B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60 for </w:t>
      </w:r>
      <w:r w:rsidR="006D394B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third stream.</w:t>
      </w:r>
    </w:p>
    <w:p w14:paraId="4AA0C2A4" w14:textId="776C70BC" w:rsidR="000E0647" w:rsidRDefault="000E0647" w:rsidP="00827324">
      <w:pPr>
        <w:rPr>
          <w:rFonts w:ascii="Times New Roman" w:hAnsi="Times New Roman" w:cs="Times New Roman"/>
        </w:rPr>
      </w:pPr>
    </w:p>
    <w:p w14:paraId="162DD0D0" w14:textId="77777777" w:rsidR="004F7B08" w:rsidRPr="00827324" w:rsidRDefault="004F7B08" w:rsidP="00827324">
      <w:pPr>
        <w:rPr>
          <w:rFonts w:ascii="Times New Roman" w:hAnsi="Times New Roman" w:cs="Times New Roman"/>
        </w:rPr>
      </w:pPr>
    </w:p>
    <w:p w14:paraId="60B01034" w14:textId="76B0806B" w:rsidR="000E0647" w:rsidRPr="00827324" w:rsidRDefault="000E064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Model Building:</w:t>
      </w:r>
    </w:p>
    <w:p w14:paraId="67D49CE0" w14:textId="77777777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There are 3 types of Naive Bayes Classifiers –</w:t>
      </w:r>
    </w:p>
    <w:p w14:paraId="62933CC0" w14:textId="6BE6062C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Gaussian Naive Bayes: probabilistic </w:t>
      </w:r>
      <w:r w:rsidRPr="00E31CB3">
        <w:rPr>
          <w:rFonts w:ascii="Times New Roman" w:hAnsi="Times New Roman" w:cs="Times New Roman"/>
        </w:rPr>
        <w:t>machine learning algorithm( calculate</w:t>
      </w:r>
      <w:r w:rsidRPr="00827324">
        <w:rPr>
          <w:rFonts w:ascii="Times New Roman" w:hAnsi="Times New Roman" w:cs="Times New Roman"/>
        </w:rPr>
        <w:t xml:space="preserve"> the mean and standard deviation)</w:t>
      </w:r>
    </w:p>
    <w:p w14:paraId="458E89DC" w14:textId="180EE7CF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Bernoulli Naive Bayes: used for Boolean data they follow Bernoulli distribution.</w:t>
      </w:r>
      <w:r w:rsidR="006D394B" w:rsidRPr="00827324">
        <w:rPr>
          <w:rFonts w:ascii="Times New Roman" w:hAnsi="Times New Roman" w:cs="Times New Roman"/>
        </w:rPr>
        <w:t xml:space="preserve"> </w:t>
      </w:r>
      <w:r w:rsidRPr="00827324">
        <w:rPr>
          <w:rFonts w:ascii="Times New Roman" w:hAnsi="Times New Roman" w:cs="Times New Roman"/>
        </w:rPr>
        <w:t>(success/failure)</w:t>
      </w:r>
    </w:p>
    <w:p w14:paraId="084B9D49" w14:textId="77777777" w:rsidR="00860C89" w:rsidRPr="00827324" w:rsidRDefault="00860C89" w:rsidP="00827324">
      <w:pPr>
        <w:spacing w:line="480" w:lineRule="auto"/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Multinomial Naive Bayes used for document or text classification problems</w:t>
      </w:r>
    </w:p>
    <w:p w14:paraId="4CF5416D" w14:textId="77777777" w:rsidR="00860C89" w:rsidRPr="00827324" w:rsidRDefault="00860C89" w:rsidP="00827324">
      <w:pPr>
        <w:rPr>
          <w:rFonts w:ascii="Times New Roman" w:hAnsi="Times New Roman" w:cs="Times New Roman"/>
        </w:rPr>
      </w:pPr>
    </w:p>
    <w:p w14:paraId="1282F5EF" w14:textId="1CD188DC" w:rsidR="008E6B48" w:rsidRPr="00827324" w:rsidRDefault="006D394B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lastRenderedPageBreak/>
        <w:br/>
      </w:r>
      <w:r w:rsidR="008E6B48" w:rsidRPr="00827324">
        <w:rPr>
          <w:rFonts w:ascii="Times New Roman" w:hAnsi="Times New Roman" w:cs="Times New Roman"/>
        </w:rPr>
        <w:t>See below Neural network example for increment learning</w:t>
      </w:r>
    </w:p>
    <w:p w14:paraId="45219483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neuralnetwork.fit(X_train1, y_train1)   //here neural network training with X_train1</w:t>
      </w:r>
    </w:p>
    <w:p w14:paraId="344B3264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predictlabel</w:t>
      </w:r>
      <w:proofErr w:type="spellEnd"/>
      <w:r w:rsidRPr="00827324">
        <w:rPr>
          <w:rFonts w:ascii="Times New Roman" w:hAnsi="Times New Roman" w:cs="Times New Roman"/>
        </w:rPr>
        <w:t xml:space="preserve"> = neuralnetwork.predict(X_test1)</w:t>
      </w:r>
    </w:p>
    <w:p w14:paraId="43D90723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accuracy1 = </w:t>
      </w:r>
      <w:proofErr w:type="spellStart"/>
      <w:r w:rsidRPr="00827324">
        <w:rPr>
          <w:rFonts w:ascii="Times New Roman" w:hAnsi="Times New Roman" w:cs="Times New Roman"/>
        </w:rPr>
        <w:t>show_accuracy</w:t>
      </w:r>
      <w:proofErr w:type="spellEnd"/>
      <w:r w:rsidRPr="00827324">
        <w:rPr>
          <w:rFonts w:ascii="Times New Roman" w:hAnsi="Times New Roman" w:cs="Times New Roman"/>
        </w:rPr>
        <w:t>(predictlabel,y_test1) * 100</w:t>
      </w:r>
    </w:p>
    <w:p w14:paraId="77F39743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roc1 = </w:t>
      </w:r>
      <w:proofErr w:type="spellStart"/>
      <w:r w:rsidRPr="00827324">
        <w:rPr>
          <w:rFonts w:ascii="Times New Roman" w:hAnsi="Times New Roman" w:cs="Times New Roman"/>
        </w:rPr>
        <w:t>roc_auc_score</w:t>
      </w:r>
      <w:proofErr w:type="spellEnd"/>
      <w:r w:rsidRPr="00827324">
        <w:rPr>
          <w:rFonts w:ascii="Times New Roman" w:hAnsi="Times New Roman" w:cs="Times New Roman"/>
        </w:rPr>
        <w:t>(y_test1,predictlabel) //calculating ROC and Accuracy on stream1</w:t>
      </w:r>
    </w:p>
    <w:p w14:paraId="56FEE577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nn_acc.append</w:t>
      </w:r>
      <w:proofErr w:type="spellEnd"/>
      <w:r w:rsidRPr="00827324">
        <w:rPr>
          <w:rFonts w:ascii="Times New Roman" w:hAnsi="Times New Roman" w:cs="Times New Roman"/>
        </w:rPr>
        <w:t>(accuracy1)</w:t>
      </w:r>
    </w:p>
    <w:p w14:paraId="0BB5F773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nn_roc.append</w:t>
      </w:r>
      <w:proofErr w:type="spellEnd"/>
      <w:r w:rsidRPr="00827324">
        <w:rPr>
          <w:rFonts w:ascii="Times New Roman" w:hAnsi="Times New Roman" w:cs="Times New Roman"/>
        </w:rPr>
        <w:t>((roc1*100))</w:t>
      </w:r>
    </w:p>
    <w:p w14:paraId="5EE2BBDC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3B4DD2E5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neuralnetwork.incremental_input</w:t>
      </w:r>
      <w:proofErr w:type="spellEnd"/>
      <w:r w:rsidRPr="00827324">
        <w:rPr>
          <w:rFonts w:ascii="Times New Roman" w:hAnsi="Times New Roman" w:cs="Times New Roman"/>
        </w:rPr>
        <w:t xml:space="preserve">(X_train1, X_train2, y_train2) //in this step incrementally </w:t>
      </w:r>
    </w:p>
    <w:p w14:paraId="33A06B37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predictlabel</w:t>
      </w:r>
      <w:proofErr w:type="spellEnd"/>
      <w:r w:rsidRPr="00827324">
        <w:rPr>
          <w:rFonts w:ascii="Times New Roman" w:hAnsi="Times New Roman" w:cs="Times New Roman"/>
        </w:rPr>
        <w:t xml:space="preserve"> = neuralnetwork.predict(X_test2)  //adding stream 2 as X_train2</w:t>
      </w:r>
    </w:p>
    <w:p w14:paraId="2C3DF685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accuracy2 = </w:t>
      </w:r>
      <w:proofErr w:type="spellStart"/>
      <w:r w:rsidRPr="00827324">
        <w:rPr>
          <w:rFonts w:ascii="Times New Roman" w:hAnsi="Times New Roman" w:cs="Times New Roman"/>
        </w:rPr>
        <w:t>show_accuracy</w:t>
      </w:r>
      <w:proofErr w:type="spellEnd"/>
      <w:r w:rsidRPr="00827324">
        <w:rPr>
          <w:rFonts w:ascii="Times New Roman" w:hAnsi="Times New Roman" w:cs="Times New Roman"/>
        </w:rPr>
        <w:t>(predictlabel,y_test2) * 100</w:t>
      </w:r>
    </w:p>
    <w:p w14:paraId="6027287A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nn_acc.append</w:t>
      </w:r>
      <w:proofErr w:type="spellEnd"/>
      <w:r w:rsidRPr="00827324">
        <w:rPr>
          <w:rFonts w:ascii="Times New Roman" w:hAnsi="Times New Roman" w:cs="Times New Roman"/>
        </w:rPr>
        <w:t>(accuracy2)</w:t>
      </w:r>
    </w:p>
    <w:p w14:paraId="5948BA31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roc2 = </w:t>
      </w:r>
      <w:proofErr w:type="spellStart"/>
      <w:r w:rsidRPr="00827324">
        <w:rPr>
          <w:rFonts w:ascii="Times New Roman" w:hAnsi="Times New Roman" w:cs="Times New Roman"/>
        </w:rPr>
        <w:t>roc_auc_score</w:t>
      </w:r>
      <w:proofErr w:type="spellEnd"/>
      <w:r w:rsidRPr="00827324">
        <w:rPr>
          <w:rFonts w:ascii="Times New Roman" w:hAnsi="Times New Roman" w:cs="Times New Roman"/>
        </w:rPr>
        <w:t>(y_test2,predictlabel) //calculating ROC and Accuracy on stream2</w:t>
      </w:r>
    </w:p>
    <w:p w14:paraId="561BDCE4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nn_roc.append</w:t>
      </w:r>
      <w:proofErr w:type="spellEnd"/>
      <w:r w:rsidRPr="00827324">
        <w:rPr>
          <w:rFonts w:ascii="Times New Roman" w:hAnsi="Times New Roman" w:cs="Times New Roman"/>
        </w:rPr>
        <w:t>((roc2*100))</w:t>
      </w:r>
    </w:p>
    <w:p w14:paraId="05F5F0AC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471EA1CB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neuralnetwork.incremental_input</w:t>
      </w:r>
      <w:proofErr w:type="spellEnd"/>
      <w:r w:rsidRPr="00827324">
        <w:rPr>
          <w:rFonts w:ascii="Times New Roman" w:hAnsi="Times New Roman" w:cs="Times New Roman"/>
        </w:rPr>
        <w:t>(</w:t>
      </w:r>
      <w:proofErr w:type="spellStart"/>
      <w:r w:rsidRPr="00827324">
        <w:rPr>
          <w:rFonts w:ascii="Times New Roman" w:hAnsi="Times New Roman" w:cs="Times New Roman"/>
        </w:rPr>
        <w:t>np.row_stack</w:t>
      </w:r>
      <w:proofErr w:type="spellEnd"/>
      <w:r w:rsidRPr="00827324">
        <w:rPr>
          <w:rFonts w:ascii="Times New Roman" w:hAnsi="Times New Roman" w:cs="Times New Roman"/>
        </w:rPr>
        <w:t>((X_train1, X_train2)), X_train3, y_train3)</w:t>
      </w:r>
    </w:p>
    <w:p w14:paraId="7D31C222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predictlabel</w:t>
      </w:r>
      <w:proofErr w:type="spellEnd"/>
      <w:r w:rsidRPr="00827324">
        <w:rPr>
          <w:rFonts w:ascii="Times New Roman" w:hAnsi="Times New Roman" w:cs="Times New Roman"/>
        </w:rPr>
        <w:t xml:space="preserve"> = neuralnetwork.predict(X_test3)</w:t>
      </w:r>
    </w:p>
    <w:p w14:paraId="78F186F0" w14:textId="45957A30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accuracy3 = </w:t>
      </w:r>
      <w:proofErr w:type="spellStart"/>
      <w:r w:rsidRPr="00827324">
        <w:rPr>
          <w:rFonts w:ascii="Times New Roman" w:hAnsi="Times New Roman" w:cs="Times New Roman"/>
        </w:rPr>
        <w:t>show_accuracy</w:t>
      </w:r>
      <w:proofErr w:type="spellEnd"/>
      <w:r w:rsidRPr="00827324">
        <w:rPr>
          <w:rFonts w:ascii="Times New Roman" w:hAnsi="Times New Roman" w:cs="Times New Roman"/>
        </w:rPr>
        <w:t>(</w:t>
      </w:r>
      <w:proofErr w:type="spellStart"/>
      <w:r w:rsidR="007D534C" w:rsidRPr="00827324">
        <w:rPr>
          <w:rFonts w:ascii="Times New Roman" w:hAnsi="Times New Roman" w:cs="Times New Roman"/>
        </w:rPr>
        <w:t>predictlabel</w:t>
      </w:r>
      <w:proofErr w:type="spellEnd"/>
      <w:r w:rsidR="007D534C" w:rsidRPr="00827324">
        <w:rPr>
          <w:rFonts w:ascii="Times New Roman" w:hAnsi="Times New Roman" w:cs="Times New Roman"/>
        </w:rPr>
        <w:t>, y</w:t>
      </w:r>
      <w:r w:rsidRPr="00827324">
        <w:rPr>
          <w:rFonts w:ascii="Times New Roman" w:hAnsi="Times New Roman" w:cs="Times New Roman"/>
        </w:rPr>
        <w:t>_test3) * 100</w:t>
      </w:r>
    </w:p>
    <w:p w14:paraId="64D2974D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nn_acc.append</w:t>
      </w:r>
      <w:proofErr w:type="spellEnd"/>
      <w:r w:rsidRPr="00827324">
        <w:rPr>
          <w:rFonts w:ascii="Times New Roman" w:hAnsi="Times New Roman" w:cs="Times New Roman"/>
        </w:rPr>
        <w:t>(accuracy3)</w:t>
      </w:r>
    </w:p>
    <w:p w14:paraId="7E035762" w14:textId="14AE1E4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roc3 = </w:t>
      </w:r>
      <w:proofErr w:type="spellStart"/>
      <w:r w:rsidRPr="00827324">
        <w:rPr>
          <w:rFonts w:ascii="Times New Roman" w:hAnsi="Times New Roman" w:cs="Times New Roman"/>
        </w:rPr>
        <w:t>roc_auc_score</w:t>
      </w:r>
      <w:proofErr w:type="spellEnd"/>
      <w:r w:rsidRPr="00827324">
        <w:rPr>
          <w:rFonts w:ascii="Times New Roman" w:hAnsi="Times New Roman" w:cs="Times New Roman"/>
        </w:rPr>
        <w:t>(y_test</w:t>
      </w:r>
      <w:r w:rsidR="007D534C" w:rsidRPr="00827324">
        <w:rPr>
          <w:rFonts w:ascii="Times New Roman" w:hAnsi="Times New Roman" w:cs="Times New Roman"/>
        </w:rPr>
        <w:t xml:space="preserve">3, </w:t>
      </w:r>
      <w:proofErr w:type="spellStart"/>
      <w:r w:rsidR="007D534C" w:rsidRPr="00827324">
        <w:rPr>
          <w:rFonts w:ascii="Times New Roman" w:hAnsi="Times New Roman" w:cs="Times New Roman"/>
        </w:rPr>
        <w:t>predictlabel</w:t>
      </w:r>
      <w:proofErr w:type="spellEnd"/>
      <w:r w:rsidRPr="00827324">
        <w:rPr>
          <w:rFonts w:ascii="Times New Roman" w:hAnsi="Times New Roman" w:cs="Times New Roman"/>
        </w:rPr>
        <w:t>) //same for 3rd stream also</w:t>
      </w:r>
    </w:p>
    <w:p w14:paraId="613C58D0" w14:textId="77777777" w:rsidR="008E6B48" w:rsidRPr="00827324" w:rsidRDefault="008E6B4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    </w:t>
      </w:r>
      <w:proofErr w:type="spellStart"/>
      <w:r w:rsidRPr="00827324">
        <w:rPr>
          <w:rFonts w:ascii="Times New Roman" w:hAnsi="Times New Roman" w:cs="Times New Roman"/>
        </w:rPr>
        <w:t>nn_roc.append</w:t>
      </w:r>
      <w:proofErr w:type="spellEnd"/>
      <w:r w:rsidRPr="00827324">
        <w:rPr>
          <w:rFonts w:ascii="Times New Roman" w:hAnsi="Times New Roman" w:cs="Times New Roman"/>
        </w:rPr>
        <w:t>((roc3*100))</w:t>
      </w:r>
    </w:p>
    <w:p w14:paraId="63281A79" w14:textId="77777777" w:rsidR="008E6B48" w:rsidRPr="00827324" w:rsidRDefault="008E6B48" w:rsidP="00827324">
      <w:pPr>
        <w:rPr>
          <w:rFonts w:ascii="Times New Roman" w:hAnsi="Times New Roman" w:cs="Times New Roman"/>
        </w:rPr>
      </w:pPr>
    </w:p>
    <w:p w14:paraId="4A18ACA4" w14:textId="10AC08D2" w:rsidR="000E0647" w:rsidRPr="00827324" w:rsidRDefault="00E31CB3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So,</w:t>
      </w:r>
      <w:r w:rsidR="008E6B48" w:rsidRPr="00827324">
        <w:rPr>
          <w:rFonts w:ascii="Times New Roman" w:hAnsi="Times New Roman" w:cs="Times New Roman"/>
        </w:rPr>
        <w:t xml:space="preserve"> by using </w:t>
      </w:r>
      <w:r w:rsidR="006D394B"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 xml:space="preserve">above code simultaneously pre-processing and training will </w:t>
      </w:r>
      <w:r w:rsidR="006D394B" w:rsidRPr="00827324">
        <w:rPr>
          <w:rFonts w:ascii="Times New Roman" w:hAnsi="Times New Roman" w:cs="Times New Roman"/>
        </w:rPr>
        <w:t>happen</w:t>
      </w:r>
      <w:r w:rsidR="008E6B48" w:rsidRPr="00827324">
        <w:rPr>
          <w:rFonts w:ascii="Times New Roman" w:hAnsi="Times New Roman" w:cs="Times New Roman"/>
        </w:rPr>
        <w:t xml:space="preserve"> for each incoming stream. By running </w:t>
      </w:r>
      <w:r w:rsidR="007D0F9E" w:rsidRPr="00827324">
        <w:rPr>
          <w:rFonts w:ascii="Times New Roman" w:hAnsi="Times New Roman" w:cs="Times New Roman"/>
        </w:rPr>
        <w:t xml:space="preserve">the </w:t>
      </w:r>
      <w:r w:rsidR="007D534C" w:rsidRPr="00827324">
        <w:rPr>
          <w:rFonts w:ascii="Times New Roman" w:hAnsi="Times New Roman" w:cs="Times New Roman"/>
        </w:rPr>
        <w:t>application,</w:t>
      </w:r>
      <w:r w:rsidR="008E6B48" w:rsidRPr="00827324">
        <w:rPr>
          <w:rFonts w:ascii="Times New Roman" w:hAnsi="Times New Roman" w:cs="Times New Roman"/>
        </w:rPr>
        <w:t xml:space="preserve"> we can see as </w:t>
      </w:r>
      <w:r w:rsidR="006D394B"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 xml:space="preserve">stream comes </w:t>
      </w:r>
      <w:r w:rsidR="006D394B" w:rsidRPr="00827324">
        <w:rPr>
          <w:rFonts w:ascii="Times New Roman" w:hAnsi="Times New Roman" w:cs="Times New Roman"/>
        </w:rPr>
        <w:t>the</w:t>
      </w:r>
      <w:r w:rsidR="008E6B48" w:rsidRPr="00827324">
        <w:rPr>
          <w:rFonts w:ascii="Times New Roman" w:hAnsi="Times New Roman" w:cs="Times New Roman"/>
        </w:rPr>
        <w:t xml:space="preserve"> accuracy of </w:t>
      </w:r>
      <w:r w:rsidR="006D394B" w:rsidRPr="00827324">
        <w:rPr>
          <w:rFonts w:ascii="Times New Roman" w:hAnsi="Times New Roman" w:cs="Times New Roman"/>
        </w:rPr>
        <w:t xml:space="preserve">the </w:t>
      </w:r>
      <w:r w:rsidR="008E6B48" w:rsidRPr="00827324">
        <w:rPr>
          <w:rFonts w:ascii="Times New Roman" w:hAnsi="Times New Roman" w:cs="Times New Roman"/>
        </w:rPr>
        <w:t>classifier will also increase.</w:t>
      </w:r>
    </w:p>
    <w:p w14:paraId="4FE2BE1D" w14:textId="1751AAAE" w:rsidR="00B55914" w:rsidRDefault="00B55914" w:rsidP="00827324">
      <w:pPr>
        <w:rPr>
          <w:rFonts w:ascii="Times New Roman" w:hAnsi="Times New Roman" w:cs="Times New Roman"/>
        </w:rPr>
      </w:pPr>
    </w:p>
    <w:p w14:paraId="330D9E0B" w14:textId="77777777" w:rsidR="004F7B08" w:rsidRPr="00827324" w:rsidRDefault="004F7B08" w:rsidP="00827324">
      <w:pPr>
        <w:rPr>
          <w:rFonts w:ascii="Times New Roman" w:hAnsi="Times New Roman" w:cs="Times New Roman"/>
        </w:rPr>
      </w:pPr>
    </w:p>
    <w:p w14:paraId="5EEB4E5B" w14:textId="62C76A9B" w:rsidR="00B55914" w:rsidRPr="00827324" w:rsidRDefault="004F7B08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Project Workflow:</w:t>
      </w:r>
    </w:p>
    <w:p w14:paraId="6C650E77" w14:textId="6954E496" w:rsidR="00841D82" w:rsidRPr="00827324" w:rsidRDefault="00841D82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To run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project </w:t>
      </w:r>
      <w:r w:rsidR="00B55914" w:rsidRPr="00827324">
        <w:rPr>
          <w:rFonts w:ascii="Times New Roman" w:hAnsi="Times New Roman" w:cs="Times New Roman"/>
        </w:rPr>
        <w:t>double,</w:t>
      </w:r>
      <w:r w:rsidRPr="00827324">
        <w:rPr>
          <w:rFonts w:ascii="Times New Roman" w:hAnsi="Times New Roman" w:cs="Times New Roman"/>
        </w:rPr>
        <w:t xml:space="preserve">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‘run.bat’ file to get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below screen</w:t>
      </w:r>
    </w:p>
    <w:p w14:paraId="7E3F22C5" w14:textId="2C74D4C1" w:rsidR="00965F47" w:rsidRPr="00827324" w:rsidRDefault="00965F47" w:rsidP="00827324">
      <w:pPr>
        <w:rPr>
          <w:rFonts w:ascii="Times New Roman" w:hAnsi="Times New Roman" w:cs="Times New Roman"/>
        </w:rPr>
      </w:pPr>
    </w:p>
    <w:p w14:paraId="2B04085A" w14:textId="6FD14CDE" w:rsidR="00E76E6F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C</w:t>
      </w:r>
      <w:r w:rsidR="00E76E6F" w:rsidRPr="00827324">
        <w:rPr>
          <w:rFonts w:ascii="Times New Roman" w:hAnsi="Times New Roman" w:cs="Times New Roman"/>
        </w:rPr>
        <w:t xml:space="preserve">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="00E76E6F" w:rsidRPr="00827324">
        <w:rPr>
          <w:rFonts w:ascii="Times New Roman" w:hAnsi="Times New Roman" w:cs="Times New Roman"/>
        </w:rPr>
        <w:t xml:space="preserve">‘Upload Sonar Dataset’ button and upload </w:t>
      </w:r>
      <w:r w:rsidR="007D0F9E" w:rsidRPr="00827324">
        <w:rPr>
          <w:rFonts w:ascii="Times New Roman" w:hAnsi="Times New Roman" w:cs="Times New Roman"/>
        </w:rPr>
        <w:t xml:space="preserve">a </w:t>
      </w:r>
      <w:r w:rsidR="00E76E6F" w:rsidRPr="00827324">
        <w:rPr>
          <w:rFonts w:ascii="Times New Roman" w:hAnsi="Times New Roman" w:cs="Times New Roman"/>
        </w:rPr>
        <w:t>dataset</w:t>
      </w:r>
    </w:p>
    <w:p w14:paraId="33C922DA" w14:textId="3037ADFB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514838CC" wp14:editId="418BEE09">
            <wp:extent cx="4165600" cy="2052092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830" cy="2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461" w14:textId="2CC5A7C1" w:rsidR="00973471" w:rsidRPr="00827324" w:rsidRDefault="00973471" w:rsidP="00827324">
      <w:pPr>
        <w:rPr>
          <w:rFonts w:ascii="Times New Roman" w:hAnsi="Times New Roman" w:cs="Times New Roman"/>
        </w:rPr>
      </w:pPr>
    </w:p>
    <w:p w14:paraId="440343B3" w14:textId="48929F90" w:rsidR="00965F47" w:rsidRPr="00827324" w:rsidRDefault="00965F47" w:rsidP="00827324">
      <w:pPr>
        <w:rPr>
          <w:rFonts w:ascii="Times New Roman" w:hAnsi="Times New Roman" w:cs="Times New Roman"/>
        </w:rPr>
      </w:pPr>
    </w:p>
    <w:p w14:paraId="1D6E22B0" w14:textId="346A6C50" w:rsidR="00965F47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8BF8A" wp14:editId="776D3A81">
            <wp:extent cx="5363029" cy="2494152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9" cy="25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C5C6" w14:textId="0313E813" w:rsidR="00561467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above screen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we can see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dataset contains 207 records and each record contains sonar signal </w:t>
      </w:r>
      <w:r w:rsidR="007D0F9E" w:rsidRPr="00827324">
        <w:rPr>
          <w:rFonts w:ascii="Times New Roman" w:hAnsi="Times New Roman" w:cs="Times New Roman"/>
        </w:rPr>
        <w:t>values,</w:t>
      </w:r>
      <w:r w:rsidRPr="00827324">
        <w:rPr>
          <w:rFonts w:ascii="Times New Roman" w:hAnsi="Times New Roman" w:cs="Times New Roman"/>
        </w:rPr>
        <w:t xml:space="preserve"> and each record contains 61 column values. Now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‘Convert Dataset into Streams’ button to create streams from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dataset</w:t>
      </w:r>
    </w:p>
    <w:p w14:paraId="71C9FFDE" w14:textId="6D69DA70" w:rsidR="00860C89" w:rsidRPr="00827324" w:rsidRDefault="00860C89" w:rsidP="00827324">
      <w:pPr>
        <w:rPr>
          <w:rFonts w:ascii="Times New Roman" w:hAnsi="Times New Roman" w:cs="Times New Roman"/>
        </w:rPr>
      </w:pPr>
    </w:p>
    <w:p w14:paraId="10EDDF05" w14:textId="403C58C0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5404148B" wp14:editId="13FC6FC5">
            <wp:extent cx="3490686" cy="1541347"/>
            <wp:effectExtent l="0" t="0" r="1905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449" cy="15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304" w14:textId="18C8C91C" w:rsidR="00561467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above screen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we can see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first stream taking 186 records to train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classifier and 21 records to test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classifier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second stream using 165 records for training and 42 records for testing and goes on. For each stream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we can see there are </w:t>
      </w:r>
      <w:r w:rsidR="007D0F9E" w:rsidRPr="00827324">
        <w:rPr>
          <w:rFonts w:ascii="Times New Roman" w:hAnsi="Times New Roman" w:cs="Times New Roman"/>
        </w:rPr>
        <w:t>differences</w:t>
      </w:r>
      <w:r w:rsidRPr="00827324">
        <w:rPr>
          <w:rFonts w:ascii="Times New Roman" w:hAnsi="Times New Roman" w:cs="Times New Roman"/>
        </w:rPr>
        <w:t xml:space="preserve"> 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dataset. Now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‘Run Increment SVM Algorithm’ button to train SVM incrementally</w:t>
      </w:r>
    </w:p>
    <w:p w14:paraId="6625A6F3" w14:textId="77777777" w:rsidR="00561467" w:rsidRPr="00827324" w:rsidRDefault="00561467" w:rsidP="00827324">
      <w:pPr>
        <w:rPr>
          <w:rFonts w:ascii="Times New Roman" w:hAnsi="Times New Roman" w:cs="Times New Roman"/>
        </w:rPr>
      </w:pPr>
    </w:p>
    <w:p w14:paraId="643A5B77" w14:textId="36774618" w:rsidR="00E76E6F" w:rsidRPr="00827324" w:rsidRDefault="007D0F9E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Each</w:t>
      </w:r>
      <w:r w:rsidR="00E76E6F" w:rsidRPr="00827324">
        <w:rPr>
          <w:rFonts w:ascii="Times New Roman" w:hAnsi="Times New Roman" w:cs="Times New Roman"/>
        </w:rPr>
        <w:t xml:space="preserve"> stream dataset </w:t>
      </w:r>
      <w:r w:rsidRPr="00827324">
        <w:rPr>
          <w:rFonts w:ascii="Times New Roman" w:hAnsi="Times New Roman" w:cs="Times New Roman"/>
        </w:rPr>
        <w:t>is</w:t>
      </w:r>
      <w:r w:rsidR="00E76E6F" w:rsidRPr="00827324">
        <w:rPr>
          <w:rFonts w:ascii="Times New Roman" w:hAnsi="Times New Roman" w:cs="Times New Roman"/>
        </w:rPr>
        <w:t xml:space="preserve"> different. </w:t>
      </w:r>
    </w:p>
    <w:p w14:paraId="2D731153" w14:textId="77777777" w:rsidR="00E76E6F" w:rsidRPr="00827324" w:rsidRDefault="00E76E6F" w:rsidP="00827324">
      <w:pPr>
        <w:rPr>
          <w:rFonts w:ascii="Times New Roman" w:hAnsi="Times New Roman" w:cs="Times New Roman"/>
        </w:rPr>
      </w:pPr>
    </w:p>
    <w:p w14:paraId="1FEFBD6D" w14:textId="04D912ED" w:rsidR="00860C89" w:rsidRPr="00827324" w:rsidRDefault="00860C89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310FAC08" wp14:editId="6F0DA69E">
            <wp:extent cx="4419600" cy="225276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22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724A" w14:textId="2717A143" w:rsidR="00561467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lastRenderedPageBreak/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above screen we can see 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first stream SVM got 71% accuracy and 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second stream we got 81 and 3rd stream got 78% accuracy. The higher the accuracy the better the classifier model. Now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‘Run Increment Naïve Bayesian’ button to run naïve </w:t>
      </w:r>
      <w:r w:rsidR="007D0F9E" w:rsidRPr="00827324">
        <w:rPr>
          <w:rFonts w:ascii="Times New Roman" w:hAnsi="Times New Roman" w:cs="Times New Roman"/>
        </w:rPr>
        <w:t>Bayes</w:t>
      </w:r>
      <w:r w:rsidRPr="00827324">
        <w:rPr>
          <w:rFonts w:ascii="Times New Roman" w:hAnsi="Times New Roman" w:cs="Times New Roman"/>
        </w:rPr>
        <w:t xml:space="preserve"> with </w:t>
      </w:r>
      <w:r w:rsidR="007D0F9E" w:rsidRPr="00827324">
        <w:rPr>
          <w:rFonts w:ascii="Times New Roman" w:hAnsi="Times New Roman" w:cs="Times New Roman"/>
        </w:rPr>
        <w:t xml:space="preserve">an </w:t>
      </w:r>
      <w:r w:rsidRPr="00827324">
        <w:rPr>
          <w:rFonts w:ascii="Times New Roman" w:hAnsi="Times New Roman" w:cs="Times New Roman"/>
        </w:rPr>
        <w:t xml:space="preserve">increment </w:t>
      </w:r>
    </w:p>
    <w:p w14:paraId="16B7CA91" w14:textId="77777777" w:rsidR="00561467" w:rsidRPr="00827324" w:rsidRDefault="00561467" w:rsidP="00827324">
      <w:pPr>
        <w:rPr>
          <w:rFonts w:ascii="Times New Roman" w:hAnsi="Times New Roman" w:cs="Times New Roman"/>
        </w:rPr>
      </w:pPr>
    </w:p>
    <w:p w14:paraId="085035EF" w14:textId="7E189373" w:rsidR="00860C89" w:rsidRPr="00827324" w:rsidRDefault="00E76E6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06768FDA" wp14:editId="34D47121">
            <wp:extent cx="4286646" cy="1981200"/>
            <wp:effectExtent l="0" t="0" r="635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734" cy="20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140D" w14:textId="41FCA8E1" w:rsidR="00561467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above screen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with naïve </w:t>
      </w:r>
      <w:r w:rsidR="007D0F9E" w:rsidRPr="00827324">
        <w:rPr>
          <w:rFonts w:ascii="Times New Roman" w:hAnsi="Times New Roman" w:cs="Times New Roman"/>
        </w:rPr>
        <w:t>Bayes</w:t>
      </w:r>
      <w:r w:rsidRPr="00827324">
        <w:rPr>
          <w:rFonts w:ascii="Times New Roman" w:hAnsi="Times New Roman" w:cs="Times New Roman"/>
        </w:rPr>
        <w:t xml:space="preserve"> first stream got 57% accuracy and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second stream got 73% and 3rd stream got 74% accuracy. Now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‘Run Neural Network Algorithm’ button to get its accuracy</w:t>
      </w:r>
    </w:p>
    <w:p w14:paraId="0FDD9C8A" w14:textId="77777777" w:rsidR="00561467" w:rsidRPr="00827324" w:rsidRDefault="00561467" w:rsidP="00827324">
      <w:pPr>
        <w:rPr>
          <w:rFonts w:ascii="Times New Roman" w:hAnsi="Times New Roman" w:cs="Times New Roman"/>
        </w:rPr>
      </w:pPr>
    </w:p>
    <w:p w14:paraId="33264878" w14:textId="4E43626C" w:rsidR="00E76E6F" w:rsidRPr="00827324" w:rsidRDefault="00E76E6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413429E2" wp14:editId="5A599CE2">
            <wp:extent cx="3722914" cy="1823273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102" cy="18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A4F" w14:textId="4C82736B" w:rsidR="00561467" w:rsidRPr="00827324" w:rsidRDefault="0056146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above screen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neural network got 85% accuracy for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first stream and </w:t>
      </w:r>
      <w:r w:rsidR="007207B1" w:rsidRPr="00827324">
        <w:rPr>
          <w:rFonts w:ascii="Times New Roman" w:hAnsi="Times New Roman" w:cs="Times New Roman"/>
        </w:rPr>
        <w:t>92</w:t>
      </w:r>
      <w:r w:rsidRPr="00827324">
        <w:rPr>
          <w:rFonts w:ascii="Times New Roman" w:hAnsi="Times New Roman" w:cs="Times New Roman"/>
        </w:rPr>
        <w:t xml:space="preserve">% for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second stream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9</w:t>
      </w:r>
      <w:r w:rsidR="007207B1" w:rsidRPr="00827324">
        <w:rPr>
          <w:rFonts w:ascii="Times New Roman" w:hAnsi="Times New Roman" w:cs="Times New Roman"/>
        </w:rPr>
        <w:t>5</w:t>
      </w:r>
      <w:r w:rsidRPr="00827324">
        <w:rPr>
          <w:rFonts w:ascii="Times New Roman" w:hAnsi="Times New Roman" w:cs="Times New Roman"/>
        </w:rPr>
        <w:t xml:space="preserve">% for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third stream. Now click on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‘Accuracy Graph’ button to compare all </w:t>
      </w:r>
      <w:r w:rsidR="007D0F9E" w:rsidRPr="00827324">
        <w:rPr>
          <w:rFonts w:ascii="Times New Roman" w:hAnsi="Times New Roman" w:cs="Times New Roman"/>
        </w:rPr>
        <w:t>algorithm's</w:t>
      </w:r>
      <w:r w:rsidRPr="00827324">
        <w:rPr>
          <w:rFonts w:ascii="Times New Roman" w:hAnsi="Times New Roman" w:cs="Times New Roman"/>
        </w:rPr>
        <w:t xml:space="preserve"> accuracy for each stream 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graph</w:t>
      </w:r>
    </w:p>
    <w:p w14:paraId="0A23B19D" w14:textId="77777777" w:rsidR="00561467" w:rsidRPr="00827324" w:rsidRDefault="00561467" w:rsidP="00827324">
      <w:pPr>
        <w:rPr>
          <w:rFonts w:ascii="Times New Roman" w:hAnsi="Times New Roman" w:cs="Times New Roman"/>
        </w:rPr>
      </w:pPr>
    </w:p>
    <w:p w14:paraId="65EC50F4" w14:textId="52E8D0B6" w:rsidR="00E76E6F" w:rsidRPr="00827324" w:rsidRDefault="00E76E6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85B24F" wp14:editId="5382F3D2">
            <wp:extent cx="3403600" cy="288360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566" cy="29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6FA7" w14:textId="42A7AD4B" w:rsidR="007207B1" w:rsidRPr="00827324" w:rsidRDefault="007207B1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above graph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y-axis represents accuracy for each algorithm for each stream and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blue line represents SVM and orange line represents Naïve </w:t>
      </w:r>
      <w:r w:rsidR="007D0F9E" w:rsidRPr="00827324">
        <w:rPr>
          <w:rFonts w:ascii="Times New Roman" w:hAnsi="Times New Roman" w:cs="Times New Roman"/>
        </w:rPr>
        <w:t>Bayes,</w:t>
      </w:r>
      <w:r w:rsidRPr="00827324">
        <w:rPr>
          <w:rFonts w:ascii="Times New Roman" w:hAnsi="Times New Roman" w:cs="Times New Roman"/>
        </w:rPr>
        <w:t xml:space="preserve"> and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green line represents Neural </w:t>
      </w:r>
      <w:r w:rsidR="007D0F9E" w:rsidRPr="00827324">
        <w:rPr>
          <w:rFonts w:ascii="Times New Roman" w:hAnsi="Times New Roman" w:cs="Times New Roman"/>
        </w:rPr>
        <w:t>networks</w:t>
      </w:r>
      <w:r w:rsidRPr="00827324">
        <w:rPr>
          <w:rFonts w:ascii="Times New Roman" w:hAnsi="Times New Roman" w:cs="Times New Roman"/>
        </w:rPr>
        <w:t xml:space="preserve">. </w:t>
      </w:r>
      <w:r w:rsidR="007D0F9E" w:rsidRPr="00827324">
        <w:rPr>
          <w:rFonts w:ascii="Times New Roman" w:hAnsi="Times New Roman" w:cs="Times New Roman"/>
        </w:rPr>
        <w:t>Here,</w:t>
      </w:r>
      <w:r w:rsidRPr="00827324">
        <w:rPr>
          <w:rFonts w:ascii="Times New Roman" w:hAnsi="Times New Roman" w:cs="Times New Roman"/>
        </w:rPr>
        <w:t xml:space="preserve"> we can conclude that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Neural network is giving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best result </w:t>
      </w:r>
      <w:r w:rsidR="007D0F9E" w:rsidRPr="00827324">
        <w:rPr>
          <w:rFonts w:ascii="Times New Roman" w:hAnsi="Times New Roman" w:cs="Times New Roman"/>
        </w:rPr>
        <w:t>compared</w:t>
      </w:r>
      <w:r w:rsidRPr="00827324">
        <w:rPr>
          <w:rFonts w:ascii="Times New Roman" w:hAnsi="Times New Roman" w:cs="Times New Roman"/>
        </w:rPr>
        <w:t xml:space="preserve"> to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other two algorithms. Now click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‘ROC Graph’ button to get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ROC graph for each stream and all algorithms</w:t>
      </w:r>
    </w:p>
    <w:p w14:paraId="2694C7D3" w14:textId="77777777" w:rsidR="00E76E6F" w:rsidRPr="00827324" w:rsidRDefault="00E76E6F" w:rsidP="00827324">
      <w:pPr>
        <w:rPr>
          <w:rFonts w:ascii="Times New Roman" w:hAnsi="Times New Roman" w:cs="Times New Roman"/>
        </w:rPr>
      </w:pPr>
    </w:p>
    <w:p w14:paraId="0B443AC1" w14:textId="0A28A9A0" w:rsidR="00E76E6F" w:rsidRPr="00827324" w:rsidRDefault="00E76E6F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  <w:noProof/>
        </w:rPr>
        <w:drawing>
          <wp:inline distT="0" distB="0" distL="0" distR="0" wp14:anchorId="3D301D4B" wp14:editId="09CCA027">
            <wp:extent cx="3513305" cy="2844800"/>
            <wp:effectExtent l="0" t="0" r="508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471" cy="28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A93F" w14:textId="1912B1E7" w:rsidR="007207B1" w:rsidRDefault="007207B1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In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 xml:space="preserve">above graph Neural network is giving better ROC so its performance is better compared to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other two algorithms</w:t>
      </w:r>
    </w:p>
    <w:p w14:paraId="42BD3C47" w14:textId="77777777" w:rsidR="004F7B08" w:rsidRPr="00827324" w:rsidRDefault="004F7B08" w:rsidP="00827324">
      <w:pPr>
        <w:rPr>
          <w:rFonts w:ascii="Times New Roman" w:hAnsi="Times New Roman" w:cs="Times New Roman"/>
        </w:rPr>
      </w:pPr>
    </w:p>
    <w:p w14:paraId="3861F9DE" w14:textId="77777777" w:rsidR="005A76A1" w:rsidRPr="00827324" w:rsidRDefault="005A76A1" w:rsidP="00827324">
      <w:pPr>
        <w:rPr>
          <w:rFonts w:ascii="Times New Roman" w:hAnsi="Times New Roman" w:cs="Times New Roman"/>
        </w:rPr>
      </w:pPr>
    </w:p>
    <w:p w14:paraId="040E93AD" w14:textId="5C9E1A40" w:rsidR="00973471" w:rsidRPr="00827324" w:rsidRDefault="00973471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Conclusion and Future Scope</w:t>
      </w:r>
    </w:p>
    <w:p w14:paraId="3E43F63D" w14:textId="1DA4273E" w:rsidR="00973471" w:rsidRPr="00827324" w:rsidRDefault="00973471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Overall, our models are only of limited utility since none were capable of correctly predicting </w:t>
      </w:r>
      <w:r w:rsidR="007D0F9E" w:rsidRPr="00827324">
        <w:rPr>
          <w:rFonts w:ascii="Times New Roman" w:hAnsi="Times New Roman" w:cs="Times New Roman"/>
        </w:rPr>
        <w:t>objects</w:t>
      </w:r>
      <w:r w:rsidRPr="00827324">
        <w:rPr>
          <w:rFonts w:ascii="Times New Roman" w:hAnsi="Times New Roman" w:cs="Times New Roman"/>
        </w:rPr>
        <w:t xml:space="preserve"> with both precision and recall greater than 50%. This seemingly low performance is likely due to the many causes of </w:t>
      </w:r>
      <w:r w:rsidR="000E2166" w:rsidRPr="00827324">
        <w:rPr>
          <w:rFonts w:ascii="Times New Roman" w:hAnsi="Times New Roman" w:cs="Times New Roman"/>
        </w:rPr>
        <w:t>other</w:t>
      </w:r>
      <w:r w:rsidRPr="00827324">
        <w:rPr>
          <w:rFonts w:ascii="Times New Roman" w:hAnsi="Times New Roman" w:cs="Times New Roman"/>
        </w:rPr>
        <w:t xml:space="preserve"> delays being outside the scope of our data. </w:t>
      </w:r>
    </w:p>
    <w:p w14:paraId="64912CDD" w14:textId="588E4849" w:rsidR="00B55914" w:rsidRDefault="00B55914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lastRenderedPageBreak/>
        <w:t xml:space="preserve">There are </w:t>
      </w:r>
      <w:r w:rsidR="007D0F9E" w:rsidRPr="00827324">
        <w:rPr>
          <w:rFonts w:ascii="Times New Roman" w:hAnsi="Times New Roman" w:cs="Times New Roman"/>
        </w:rPr>
        <w:t xml:space="preserve">a </w:t>
      </w:r>
      <w:r w:rsidRPr="00827324">
        <w:rPr>
          <w:rFonts w:ascii="Times New Roman" w:hAnsi="Times New Roman" w:cs="Times New Roman"/>
        </w:rPr>
        <w:t>couple of 6 machine learning algorithms such as IBK (also known as KNN or K</w:t>
      </w:r>
      <w:r w:rsidR="007D0F9E" w:rsidRPr="00827324">
        <w:rPr>
          <w:rFonts w:ascii="Times New Roman" w:hAnsi="Times New Roman" w:cs="Times New Roman"/>
        </w:rPr>
        <w:t>-</w:t>
      </w:r>
      <w:r w:rsidRPr="00827324">
        <w:rPr>
          <w:rFonts w:ascii="Times New Roman" w:hAnsi="Times New Roman" w:cs="Times New Roman"/>
        </w:rPr>
        <w:t xml:space="preserve">NEAREST </w:t>
      </w:r>
      <w:r w:rsidR="007D0F9E" w:rsidRPr="00827324">
        <w:rPr>
          <w:rFonts w:ascii="Times New Roman" w:hAnsi="Times New Roman" w:cs="Times New Roman"/>
        </w:rPr>
        <w:t>NEIGHBORS</w:t>
      </w:r>
      <w:r w:rsidRPr="00827324">
        <w:rPr>
          <w:rFonts w:ascii="Times New Roman" w:hAnsi="Times New Roman" w:cs="Times New Roman"/>
        </w:rPr>
        <w:t>), Naïve Bayes, Decision Tree, Local Weighted, Neural Network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etc. But we are implementing only 3 algorithms right now python does not support </w:t>
      </w:r>
      <w:r w:rsidR="007D0F9E" w:rsidRPr="00827324">
        <w:rPr>
          <w:rFonts w:ascii="Times New Roman" w:hAnsi="Times New Roman" w:cs="Times New Roman"/>
        </w:rPr>
        <w:t xml:space="preserve">the </w:t>
      </w:r>
      <w:r w:rsidRPr="00827324">
        <w:rPr>
          <w:rFonts w:ascii="Times New Roman" w:hAnsi="Times New Roman" w:cs="Times New Roman"/>
        </w:rPr>
        <w:t>increment process for other algorithms. We are implementing SVM, Naïve Bayesian</w:t>
      </w:r>
      <w:r w:rsidR="007D0F9E" w:rsidRPr="00827324">
        <w:rPr>
          <w:rFonts w:ascii="Times New Roman" w:hAnsi="Times New Roman" w:cs="Times New Roman"/>
        </w:rPr>
        <w:t>,</w:t>
      </w:r>
      <w:r w:rsidRPr="00827324">
        <w:rPr>
          <w:rFonts w:ascii="Times New Roman" w:hAnsi="Times New Roman" w:cs="Times New Roman"/>
        </w:rPr>
        <w:t xml:space="preserve"> and Neural </w:t>
      </w:r>
      <w:r w:rsidR="007D0F9E" w:rsidRPr="00827324">
        <w:rPr>
          <w:rFonts w:ascii="Times New Roman" w:hAnsi="Times New Roman" w:cs="Times New Roman"/>
        </w:rPr>
        <w:t>networks</w:t>
      </w:r>
      <w:r w:rsidRPr="00827324">
        <w:rPr>
          <w:rFonts w:ascii="Times New Roman" w:hAnsi="Times New Roman" w:cs="Times New Roman"/>
        </w:rPr>
        <w:t xml:space="preserve">. </w:t>
      </w:r>
    </w:p>
    <w:p w14:paraId="1960BC6A" w14:textId="77777777" w:rsidR="004F7B08" w:rsidRPr="00827324" w:rsidRDefault="004F7B08" w:rsidP="00827324">
      <w:pPr>
        <w:rPr>
          <w:rFonts w:ascii="Times New Roman" w:hAnsi="Times New Roman" w:cs="Times New Roman"/>
        </w:rPr>
      </w:pPr>
    </w:p>
    <w:p w14:paraId="6DF9CFB9" w14:textId="23A2D64F" w:rsidR="00973471" w:rsidRPr="00827324" w:rsidRDefault="00973471" w:rsidP="00827324">
      <w:pPr>
        <w:rPr>
          <w:rFonts w:ascii="Times New Roman" w:hAnsi="Times New Roman" w:cs="Times New Roman"/>
        </w:rPr>
      </w:pPr>
    </w:p>
    <w:p w14:paraId="509FEA5E" w14:textId="77777777" w:rsidR="00965F47" w:rsidRPr="00827324" w:rsidRDefault="00965F47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 xml:space="preserve">References </w:t>
      </w:r>
    </w:p>
    <w:p w14:paraId="681C5931" w14:textId="18199E89" w:rsidR="00965F47" w:rsidRPr="00827324" w:rsidRDefault="003C4D4E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https://en.wikipedia.org/wiki/Sonar_signal_processing</w:t>
      </w:r>
      <w:r w:rsidR="00965F47" w:rsidRPr="00827324">
        <w:rPr>
          <w:rFonts w:ascii="Times New Roman" w:hAnsi="Times New Roman" w:cs="Times New Roman"/>
        </w:rPr>
        <w:t xml:space="preserve"> </w:t>
      </w:r>
    </w:p>
    <w:p w14:paraId="4C7D7A40" w14:textId="77777777" w:rsidR="00821CDD" w:rsidRPr="00827324" w:rsidRDefault="001B643F" w:rsidP="00827324">
      <w:pPr>
        <w:rPr>
          <w:rFonts w:ascii="Times New Roman" w:hAnsi="Times New Roman" w:cs="Times New Roman"/>
        </w:rPr>
      </w:pPr>
      <w:hyperlink r:id="rId15" w:anchor=":~:text=Sonar%20is%20a%20technique%20used%20to%20detect%20water,water%20column%20between%20the%20transducer%20and%20the%20bottom" w:history="1">
        <w:r w:rsidR="003C4D4E" w:rsidRPr="00827324">
          <w:rPr>
            <w:rStyle w:val="Hyperlink"/>
            <w:rFonts w:ascii="Times New Roman" w:hAnsi="Times New Roman" w:cs="Times New Roman"/>
          </w:rPr>
          <w:t>https://www.lowrance.com/sonar-basics/#:~:text=Sonar%20is%20a%20technique%20used%20to%20detect%20water,water%20column%20between%20the%20transducer%20and%20the%20bottom</w:t>
        </w:r>
      </w:hyperlink>
      <w:r w:rsidR="003C4D4E" w:rsidRPr="00827324">
        <w:rPr>
          <w:rFonts w:ascii="Times New Roman" w:hAnsi="Times New Roman" w:cs="Times New Roman"/>
        </w:rPr>
        <w:t>.</w:t>
      </w:r>
    </w:p>
    <w:p w14:paraId="3455C594" w14:textId="21BB93B7" w:rsidR="00CE0C84" w:rsidRPr="00827324" w:rsidRDefault="00821CDD" w:rsidP="00827324">
      <w:pPr>
        <w:rPr>
          <w:rFonts w:ascii="Times New Roman" w:hAnsi="Times New Roman" w:cs="Times New Roman"/>
        </w:rPr>
      </w:pPr>
      <w:r w:rsidRPr="00827324">
        <w:rPr>
          <w:rFonts w:ascii="Times New Roman" w:hAnsi="Times New Roman" w:cs="Times New Roman"/>
        </w:rPr>
        <w:t>https://www.lowrance.com/sonar-basics/</w:t>
      </w:r>
    </w:p>
    <w:sectPr w:rsidR="00CE0C84" w:rsidRPr="00827324" w:rsidSect="00827324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pgNumType w:start="1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30E9B" w14:textId="77777777" w:rsidR="001B643F" w:rsidRDefault="001B643F" w:rsidP="00DF2426">
      <w:r>
        <w:separator/>
      </w:r>
    </w:p>
  </w:endnote>
  <w:endnote w:type="continuationSeparator" w:id="0">
    <w:p w14:paraId="1CC9ACA6" w14:textId="77777777" w:rsidR="001B643F" w:rsidRDefault="001B643F" w:rsidP="00DF2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14B1" w14:textId="77777777" w:rsidR="001B643F" w:rsidRDefault="001B643F" w:rsidP="00DF2426">
      <w:r>
        <w:separator/>
      </w:r>
    </w:p>
  </w:footnote>
  <w:footnote w:type="continuationSeparator" w:id="0">
    <w:p w14:paraId="3F4274A7" w14:textId="77777777" w:rsidR="001B643F" w:rsidRDefault="001B643F" w:rsidP="00DF2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942187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CC08B6C" w14:textId="2D714F9E" w:rsidR="00827324" w:rsidRDefault="00827324" w:rsidP="007F736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56410275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6E129A9" w14:textId="1AB364DA" w:rsidR="00DF2426" w:rsidRDefault="00DF2426" w:rsidP="00827324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46801739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7971B77" w14:textId="4B245CD5" w:rsidR="00DF2426" w:rsidRDefault="00DF2426" w:rsidP="00DF2426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0E609E" w14:textId="77777777" w:rsidR="00DF2426" w:rsidRDefault="00DF2426" w:rsidP="00DF242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5743855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9D4AFCD" w14:textId="5ED966B9" w:rsidR="00827324" w:rsidRDefault="00827324" w:rsidP="007F736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1F2520" w14:textId="0B1E367E" w:rsidR="00827324" w:rsidRDefault="00827324" w:rsidP="00827324">
    <w:pPr>
      <w:pStyle w:val="Header"/>
      <w:ind w:right="360"/>
    </w:pPr>
  </w:p>
  <w:p w14:paraId="7BE677C2" w14:textId="77777777" w:rsidR="00DF2426" w:rsidRDefault="00DF24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4BC82" w14:textId="7341A063" w:rsidR="00827324" w:rsidRDefault="00827324" w:rsidP="00827324">
    <w:pPr>
      <w:pStyle w:val="Header"/>
      <w:ind w:right="360"/>
    </w:pPr>
  </w:p>
  <w:p w14:paraId="6E1BC83C" w14:textId="77777777" w:rsidR="00827324" w:rsidRDefault="008273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3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4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5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8A552AE"/>
    <w:multiLevelType w:val="multilevel"/>
    <w:tmpl w:val="502070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357CB8"/>
    <w:multiLevelType w:val="hybridMultilevel"/>
    <w:tmpl w:val="D73CC9CA"/>
    <w:lvl w:ilvl="0" w:tplc="FF62F0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FC0B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26E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102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AAF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D8BB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CCE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EED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A89F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6FB3FDF"/>
    <w:multiLevelType w:val="multilevel"/>
    <w:tmpl w:val="42FAF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AF5783"/>
    <w:multiLevelType w:val="multilevel"/>
    <w:tmpl w:val="035C23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BE6198"/>
    <w:multiLevelType w:val="hybridMultilevel"/>
    <w:tmpl w:val="BDF2867A"/>
    <w:lvl w:ilvl="0" w:tplc="6390F9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46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82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9230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410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C05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B043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488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F8D5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0A438C"/>
    <w:multiLevelType w:val="multilevel"/>
    <w:tmpl w:val="49F6BC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C0D34BA"/>
    <w:multiLevelType w:val="multilevel"/>
    <w:tmpl w:val="E000FE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1A13BB"/>
    <w:multiLevelType w:val="multilevel"/>
    <w:tmpl w:val="569E6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07D5C"/>
    <w:multiLevelType w:val="multilevel"/>
    <w:tmpl w:val="0344AE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5497293">
    <w:abstractNumId w:val="0"/>
  </w:num>
  <w:num w:numId="2" w16cid:durableId="1773822906">
    <w:abstractNumId w:val="1"/>
  </w:num>
  <w:num w:numId="3" w16cid:durableId="891581197">
    <w:abstractNumId w:val="2"/>
  </w:num>
  <w:num w:numId="4" w16cid:durableId="211432472">
    <w:abstractNumId w:val="3"/>
  </w:num>
  <w:num w:numId="5" w16cid:durableId="1611745457">
    <w:abstractNumId w:val="4"/>
  </w:num>
  <w:num w:numId="6" w16cid:durableId="678853292">
    <w:abstractNumId w:val="7"/>
  </w:num>
  <w:num w:numId="7" w16cid:durableId="1667200862">
    <w:abstractNumId w:val="11"/>
  </w:num>
  <w:num w:numId="8" w16cid:durableId="1070694371">
    <w:abstractNumId w:val="8"/>
  </w:num>
  <w:num w:numId="9" w16cid:durableId="1765228044">
    <w:abstractNumId w:val="5"/>
  </w:num>
  <w:num w:numId="10" w16cid:durableId="1895198643">
    <w:abstractNumId w:val="13"/>
  </w:num>
  <w:num w:numId="11" w16cid:durableId="1627154672">
    <w:abstractNumId w:val="10"/>
  </w:num>
  <w:num w:numId="12" w16cid:durableId="616448177">
    <w:abstractNumId w:val="12"/>
  </w:num>
  <w:num w:numId="13" w16cid:durableId="1615669058">
    <w:abstractNumId w:val="9"/>
  </w:num>
  <w:num w:numId="14" w16cid:durableId="5259439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B5"/>
    <w:rsid w:val="00091A2E"/>
    <w:rsid w:val="000D690A"/>
    <w:rsid w:val="000E0647"/>
    <w:rsid w:val="000E2166"/>
    <w:rsid w:val="001A027D"/>
    <w:rsid w:val="001B643F"/>
    <w:rsid w:val="002330CE"/>
    <w:rsid w:val="00282D67"/>
    <w:rsid w:val="00292FCD"/>
    <w:rsid w:val="002939C6"/>
    <w:rsid w:val="002A6359"/>
    <w:rsid w:val="00303C97"/>
    <w:rsid w:val="0034236E"/>
    <w:rsid w:val="003C4D4E"/>
    <w:rsid w:val="003D29B5"/>
    <w:rsid w:val="003E5CF5"/>
    <w:rsid w:val="00456D1F"/>
    <w:rsid w:val="004643E1"/>
    <w:rsid w:val="00496067"/>
    <w:rsid w:val="004A57A3"/>
    <w:rsid w:val="004F7B08"/>
    <w:rsid w:val="00561467"/>
    <w:rsid w:val="005A76A1"/>
    <w:rsid w:val="00631339"/>
    <w:rsid w:val="006833F9"/>
    <w:rsid w:val="006D394B"/>
    <w:rsid w:val="007207B1"/>
    <w:rsid w:val="00745ADC"/>
    <w:rsid w:val="00747C9A"/>
    <w:rsid w:val="007A13A0"/>
    <w:rsid w:val="007D0F9E"/>
    <w:rsid w:val="007D356A"/>
    <w:rsid w:val="007D534C"/>
    <w:rsid w:val="00821CDD"/>
    <w:rsid w:val="00827324"/>
    <w:rsid w:val="00841D82"/>
    <w:rsid w:val="008463C0"/>
    <w:rsid w:val="00860C89"/>
    <w:rsid w:val="00883856"/>
    <w:rsid w:val="00894B7D"/>
    <w:rsid w:val="008E6B48"/>
    <w:rsid w:val="00900B1A"/>
    <w:rsid w:val="00923CBB"/>
    <w:rsid w:val="00965F47"/>
    <w:rsid w:val="00973471"/>
    <w:rsid w:val="00B55914"/>
    <w:rsid w:val="00B74791"/>
    <w:rsid w:val="00BA5471"/>
    <w:rsid w:val="00C047C6"/>
    <w:rsid w:val="00C565E6"/>
    <w:rsid w:val="00CE0C84"/>
    <w:rsid w:val="00CE5AE3"/>
    <w:rsid w:val="00D63A80"/>
    <w:rsid w:val="00D874E0"/>
    <w:rsid w:val="00DF2426"/>
    <w:rsid w:val="00E31CB3"/>
    <w:rsid w:val="00E76E6F"/>
    <w:rsid w:val="00E94FF5"/>
    <w:rsid w:val="00EC6844"/>
    <w:rsid w:val="00ED6DB9"/>
    <w:rsid w:val="00EF666A"/>
    <w:rsid w:val="00FE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FD829"/>
  <w15:chartTrackingRefBased/>
  <w15:docId w15:val="{314EA702-7587-874F-B455-80FB14D2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D29B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3D29B5"/>
  </w:style>
  <w:style w:type="character" w:customStyle="1" w:styleId="eop">
    <w:name w:val="eop"/>
    <w:basedOn w:val="DefaultParagraphFont"/>
    <w:rsid w:val="003D29B5"/>
  </w:style>
  <w:style w:type="paragraph" w:styleId="ListParagraph">
    <w:name w:val="List Paragraph"/>
    <w:basedOn w:val="Normal"/>
    <w:uiPriority w:val="34"/>
    <w:qFormat/>
    <w:rsid w:val="008463C0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paragraph" w:styleId="NormalWeb">
    <w:name w:val="Normal (Web)"/>
    <w:basedOn w:val="Normal"/>
    <w:uiPriority w:val="99"/>
    <w:unhideWhenUsed/>
    <w:rsid w:val="0063133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60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C8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03C97"/>
  </w:style>
  <w:style w:type="paragraph" w:styleId="Header">
    <w:name w:val="header"/>
    <w:basedOn w:val="Normal"/>
    <w:link w:val="HeaderChar"/>
    <w:uiPriority w:val="99"/>
    <w:unhideWhenUsed/>
    <w:rsid w:val="00DF24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2426"/>
  </w:style>
  <w:style w:type="paragraph" w:styleId="Footer">
    <w:name w:val="footer"/>
    <w:basedOn w:val="Normal"/>
    <w:link w:val="FooterChar"/>
    <w:uiPriority w:val="99"/>
    <w:unhideWhenUsed/>
    <w:rsid w:val="00DF24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426"/>
  </w:style>
  <w:style w:type="character" w:styleId="PageNumber">
    <w:name w:val="page number"/>
    <w:basedOn w:val="DefaultParagraphFont"/>
    <w:uiPriority w:val="99"/>
    <w:semiHidden/>
    <w:unhideWhenUsed/>
    <w:rsid w:val="00DF2426"/>
  </w:style>
  <w:style w:type="character" w:styleId="FollowedHyperlink">
    <w:name w:val="FollowedHyperlink"/>
    <w:basedOn w:val="DefaultParagraphFont"/>
    <w:uiPriority w:val="99"/>
    <w:semiHidden/>
    <w:unhideWhenUsed/>
    <w:rsid w:val="008273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6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8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16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3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59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65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1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4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5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30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6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1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45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1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9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0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0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9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20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45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7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2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0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2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2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6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0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0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9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lowrance.com/sonar-basics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Puppala, Vishal</dc:creator>
  <cp:keywords/>
  <dc:description/>
  <cp:lastModifiedBy>Kunal Paliwal</cp:lastModifiedBy>
  <cp:revision>28</cp:revision>
  <dcterms:created xsi:type="dcterms:W3CDTF">2021-12-12T06:58:00Z</dcterms:created>
  <dcterms:modified xsi:type="dcterms:W3CDTF">2022-04-29T17:38:00Z</dcterms:modified>
</cp:coreProperties>
</file>